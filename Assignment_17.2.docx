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187E" w:rsidRDefault="006F2ECB">
      <w:pPr>
        <w:spacing w:line="620" w:lineRule="exact"/>
        <w:ind w:left="2608" w:right="2964"/>
        <w:jc w:val="center"/>
        <w:rPr>
          <w:rFonts w:ascii="Calibri" w:eastAsia="Calibri" w:hAnsi="Calibri" w:cs="Calibri"/>
          <w:sz w:val="52"/>
          <w:szCs w:val="52"/>
        </w:rPr>
      </w:pPr>
      <w:r>
        <w:rPr>
          <w:rFonts w:ascii="Calibri" w:eastAsia="Calibri" w:hAnsi="Calibri" w:cs="Calibri"/>
          <w:position w:val="1"/>
          <w:sz w:val="52"/>
          <w:szCs w:val="52"/>
        </w:rPr>
        <w:t>As</w:t>
      </w:r>
      <w:r>
        <w:rPr>
          <w:rFonts w:ascii="Calibri" w:eastAsia="Calibri" w:hAnsi="Calibri" w:cs="Calibri"/>
          <w:spacing w:val="1"/>
          <w:position w:val="1"/>
          <w:sz w:val="52"/>
          <w:szCs w:val="52"/>
        </w:rPr>
        <w:t>s</w:t>
      </w:r>
      <w:r>
        <w:rPr>
          <w:rFonts w:ascii="Calibri" w:eastAsia="Calibri" w:hAnsi="Calibri" w:cs="Calibri"/>
          <w:position w:val="1"/>
          <w:sz w:val="52"/>
          <w:szCs w:val="52"/>
        </w:rPr>
        <w:t>i</w:t>
      </w:r>
      <w:r>
        <w:rPr>
          <w:rFonts w:ascii="Calibri" w:eastAsia="Calibri" w:hAnsi="Calibri" w:cs="Calibri"/>
          <w:spacing w:val="-2"/>
          <w:position w:val="1"/>
          <w:sz w:val="52"/>
          <w:szCs w:val="52"/>
        </w:rPr>
        <w:t>g</w:t>
      </w:r>
      <w:r>
        <w:rPr>
          <w:rFonts w:ascii="Calibri" w:eastAsia="Calibri" w:hAnsi="Calibri" w:cs="Calibri"/>
          <w:position w:val="1"/>
          <w:sz w:val="52"/>
          <w:szCs w:val="52"/>
        </w:rPr>
        <w:t>nme</w:t>
      </w:r>
      <w:r>
        <w:rPr>
          <w:rFonts w:ascii="Calibri" w:eastAsia="Calibri" w:hAnsi="Calibri" w:cs="Calibri"/>
          <w:spacing w:val="-3"/>
          <w:position w:val="1"/>
          <w:sz w:val="52"/>
          <w:szCs w:val="52"/>
        </w:rPr>
        <w:t>n</w:t>
      </w:r>
      <w:r>
        <w:rPr>
          <w:rFonts w:ascii="Calibri" w:eastAsia="Calibri" w:hAnsi="Calibri" w:cs="Calibri"/>
          <w:position w:val="1"/>
          <w:sz w:val="52"/>
          <w:szCs w:val="52"/>
        </w:rPr>
        <w:t>t</w:t>
      </w:r>
      <w:r>
        <w:rPr>
          <w:rFonts w:ascii="Calibri" w:eastAsia="Calibri" w:hAnsi="Calibri" w:cs="Calibri"/>
          <w:spacing w:val="2"/>
          <w:position w:val="1"/>
          <w:sz w:val="52"/>
          <w:szCs w:val="52"/>
        </w:rPr>
        <w:t xml:space="preserve"> </w:t>
      </w:r>
      <w:r>
        <w:rPr>
          <w:rFonts w:ascii="Calibri" w:eastAsia="Calibri" w:hAnsi="Calibri" w:cs="Calibri"/>
          <w:position w:val="1"/>
          <w:sz w:val="52"/>
          <w:szCs w:val="52"/>
        </w:rPr>
        <w:t>17</w:t>
      </w:r>
      <w:r>
        <w:rPr>
          <w:rFonts w:ascii="Calibri" w:eastAsia="Calibri" w:hAnsi="Calibri" w:cs="Calibri"/>
          <w:spacing w:val="1"/>
          <w:position w:val="1"/>
          <w:sz w:val="52"/>
          <w:szCs w:val="52"/>
        </w:rPr>
        <w:t>.2</w:t>
      </w:r>
    </w:p>
    <w:p w:rsidR="00D9187E" w:rsidRDefault="00D9187E">
      <w:pPr>
        <w:spacing w:before="15" w:line="280" w:lineRule="exact"/>
        <w:rPr>
          <w:sz w:val="28"/>
          <w:szCs w:val="28"/>
        </w:rPr>
      </w:pPr>
    </w:p>
    <w:p w:rsidR="00D9187E" w:rsidRDefault="006F2ECB">
      <w:pPr>
        <w:spacing w:line="278" w:lineRule="auto"/>
        <w:ind w:left="100" w:right="6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ataset 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ll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is A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sign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all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s.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 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4" w:line="180" w:lineRule="exact"/>
        <w:rPr>
          <w:sz w:val="19"/>
          <w:szCs w:val="19"/>
        </w:rPr>
      </w:pPr>
    </w:p>
    <w:p w:rsidR="00D9187E" w:rsidRDefault="00D9187E">
      <w:pPr>
        <w:ind w:left="1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5pt;height:295.5pt">
            <v:imagedata r:id="rId7" o:title=""/>
          </v:shape>
        </w:pict>
      </w:r>
    </w:p>
    <w:p w:rsidR="00D9187E" w:rsidRDefault="00D9187E">
      <w:pPr>
        <w:spacing w:before="16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P</w:t>
      </w:r>
      <w:r>
        <w:rPr>
          <w:rFonts w:ascii="Calibri" w:eastAsia="Calibri" w:hAnsi="Calibri" w:cs="Calibri"/>
          <w:sz w:val="28"/>
          <w:szCs w:val="28"/>
          <w:highlight w:val="yellow"/>
        </w:rPr>
        <w:t>r</w:t>
      </w:r>
      <w:r>
        <w:rPr>
          <w:rFonts w:ascii="Calibri" w:eastAsia="Calibri" w:hAnsi="Calibri" w:cs="Calibri"/>
          <w:spacing w:val="1"/>
          <w:sz w:val="28"/>
          <w:szCs w:val="28"/>
          <w:highlight w:val="yellow"/>
        </w:rPr>
        <w:t>o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b</w:t>
      </w:r>
      <w:r>
        <w:rPr>
          <w:rFonts w:ascii="Calibri" w:eastAsia="Calibri" w:hAnsi="Calibri" w:cs="Calibri"/>
          <w:sz w:val="28"/>
          <w:szCs w:val="28"/>
          <w:highlight w:val="yellow"/>
        </w:rPr>
        <w:t>lem</w:t>
      </w:r>
      <w:r>
        <w:rPr>
          <w:rFonts w:ascii="Calibri" w:eastAsia="Calibri" w:hAnsi="Calibri" w:cs="Calibri"/>
          <w:spacing w:val="-2"/>
          <w:sz w:val="28"/>
          <w:szCs w:val="28"/>
          <w:highlight w:val="yellow"/>
        </w:rPr>
        <w:t xml:space="preserve"> </w:t>
      </w:r>
      <w:r>
        <w:rPr>
          <w:rFonts w:ascii="Calibri" w:eastAsia="Calibri" w:hAnsi="Calibri" w:cs="Calibri"/>
          <w:sz w:val="28"/>
          <w:szCs w:val="28"/>
          <w:highlight w:val="yellow"/>
        </w:rPr>
        <w:t>Stat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em</w:t>
      </w:r>
      <w:r>
        <w:rPr>
          <w:rFonts w:ascii="Calibri" w:eastAsia="Calibri" w:hAnsi="Calibri" w:cs="Calibri"/>
          <w:sz w:val="28"/>
          <w:szCs w:val="28"/>
          <w:highlight w:val="yellow"/>
        </w:rPr>
        <w:t>e</w:t>
      </w:r>
      <w:r>
        <w:rPr>
          <w:rFonts w:ascii="Calibri" w:eastAsia="Calibri" w:hAnsi="Calibri" w:cs="Calibri"/>
          <w:spacing w:val="-2"/>
          <w:sz w:val="28"/>
          <w:szCs w:val="28"/>
          <w:highlight w:val="yellow"/>
        </w:rPr>
        <w:t>n</w:t>
      </w:r>
      <w:r>
        <w:rPr>
          <w:rFonts w:ascii="Calibri" w:eastAsia="Calibri" w:hAnsi="Calibri" w:cs="Calibri"/>
          <w:sz w:val="28"/>
          <w:szCs w:val="28"/>
          <w:highlight w:val="yellow"/>
        </w:rPr>
        <w:t>t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  <w:highlight w:val="yellow"/>
        </w:rPr>
        <w:t>1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:</w:t>
      </w:r>
      <w:r>
        <w:rPr>
          <w:rFonts w:ascii="Calibri" w:eastAsia="Calibri" w:hAnsi="Calibri" w:cs="Calibri"/>
          <w:sz w:val="28"/>
          <w:szCs w:val="28"/>
          <w:highlight w:val="yellow"/>
        </w:rPr>
        <w:t>-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 file,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up</w:t>
      </w:r>
      <w:r>
        <w:rPr>
          <w:rFonts w:ascii="Calibri" w:eastAsia="Calibri" w:hAnsi="Calibri" w:cs="Calibri"/>
          <w:sz w:val="28"/>
          <w:szCs w:val="28"/>
        </w:rPr>
        <w:t>led rdd.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cou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total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ws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ese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t.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istin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n</w:t>
      </w:r>
      <w:r>
        <w:rPr>
          <w:rFonts w:ascii="Calibri" w:eastAsia="Calibri" w:hAnsi="Calibri" w:cs="Calibri"/>
          <w:spacing w:val="-1"/>
          <w:sz w:val="28"/>
          <w:szCs w:val="28"/>
        </w:rPr>
        <w:t>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ese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820" w:right="156" w:hanging="360"/>
        <w:rPr>
          <w:rFonts w:ascii="Calibri" w:eastAsia="Calibri" w:hAnsi="Calibri" w:cs="Calibri"/>
          <w:sz w:val="28"/>
          <w:szCs w:val="28"/>
        </w:rPr>
        <w:sectPr w:rsidR="00D9187E">
          <w:pgSz w:w="12240" w:h="15840"/>
          <w:pgMar w:top="1440" w:right="1340" w:bottom="280" w:left="170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sc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who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 is Ma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ew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is 55</w:t>
      </w:r>
    </w:p>
    <w:p w:rsidR="00D9187E" w:rsidRDefault="006F2ECB">
      <w:pPr>
        <w:spacing w:before="42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:-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Re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he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b/>
          <w:sz w:val="28"/>
          <w:szCs w:val="28"/>
        </w:rPr>
        <w:t>t fi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e,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an</w:t>
      </w:r>
      <w:r>
        <w:rPr>
          <w:rFonts w:ascii="Calibri" w:eastAsia="Calibri" w:hAnsi="Calibri" w:cs="Calibri"/>
          <w:b/>
          <w:sz w:val="28"/>
          <w:szCs w:val="28"/>
        </w:rPr>
        <w:t>d cre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e 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t</w:t>
      </w:r>
      <w:r>
        <w:rPr>
          <w:rFonts w:ascii="Calibri" w:eastAsia="Calibri" w:hAnsi="Calibri" w:cs="Calibri"/>
          <w:b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 xml:space="preserve">d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dd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–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spacing w:line="275" w:lineRule="auto"/>
        <w:ind w:left="820" w:right="489" w:hanging="3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tRDD = sc.textF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gil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7.2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tx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 xml:space="preserve">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2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2"/>
          <w:sz w:val="28"/>
          <w:szCs w:val="28"/>
        </w:rPr>
        <w:t>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toI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4</w:t>
      </w:r>
    </w:p>
    <w:p w:rsidR="00D9187E" w:rsidRDefault="006F2ECB">
      <w:pPr>
        <w:spacing w:before="3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toI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2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tRDD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h(p</w:t>
      </w:r>
      <w:r>
        <w:rPr>
          <w:rFonts w:ascii="Calibri" w:eastAsia="Calibri" w:hAnsi="Calibri" w:cs="Calibri"/>
          <w:sz w:val="28"/>
          <w:szCs w:val="28"/>
        </w:rPr>
        <w:t>rin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ln)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line="277" w:lineRule="auto"/>
        <w:ind w:left="100" w:right="49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fi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reati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tRDD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spark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ont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 to 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input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lin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eli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 “</w:t>
      </w:r>
      <w:r>
        <w:rPr>
          <w:rFonts w:ascii="Calibri" w:eastAsia="Calibri" w:hAnsi="Calibri" w:cs="Calibri"/>
          <w:spacing w:val="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 xml:space="preserve">”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o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 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le.</w:t>
      </w:r>
    </w:p>
    <w:p w:rsidR="00D9187E" w:rsidRDefault="00D9187E">
      <w:pPr>
        <w:spacing w:before="3" w:line="180" w:lineRule="exact"/>
        <w:rPr>
          <w:sz w:val="19"/>
          <w:szCs w:val="19"/>
        </w:rPr>
      </w:pPr>
    </w:p>
    <w:p w:rsidR="00D9187E" w:rsidRDefault="00082E19">
      <w:pPr>
        <w:ind w:left="100"/>
      </w:pPr>
      <w:r>
        <w:pict>
          <v:shape id="_x0000_i1026" type="#_x0000_t75" style="width:468pt;height:98.25pt">
            <v:imagedata r:id="rId8" o:title=""/>
          </v:shape>
        </w:pict>
      </w:r>
    </w:p>
    <w:p w:rsidR="00D9187E" w:rsidRDefault="00D9187E">
      <w:pPr>
        <w:spacing w:before="4" w:line="240" w:lineRule="exact"/>
        <w:rPr>
          <w:sz w:val="24"/>
          <w:szCs w:val="24"/>
        </w:rPr>
      </w:pPr>
    </w:p>
    <w:p w:rsidR="00D9187E" w:rsidRDefault="006F2ECB">
      <w:pPr>
        <w:spacing w:line="276" w:lineRule="auto"/>
        <w:ind w:left="100" w:right="791"/>
        <w:rPr>
          <w:rFonts w:ascii="Calibri" w:eastAsia="Calibri" w:hAnsi="Calibri" w:cs="Calibri"/>
          <w:sz w:val="28"/>
          <w:szCs w:val="28"/>
        </w:rPr>
        <w:sectPr w:rsidR="00D9187E">
          <w:pgSz w:w="12240" w:h="15840"/>
          <w:pgMar w:top="1400" w:right="960" w:bottom="280" w:left="1700" w:header="720" w:footer="720" w:gutter="0"/>
          <w:cols w:space="720"/>
        </w:sectPr>
      </w:pPr>
      <w:r>
        <w:rPr>
          <w:rFonts w:ascii="Calibri" w:eastAsia="Calibri" w:hAnsi="Calibri" w:cs="Calibri"/>
          <w:sz w:val="28"/>
          <w:szCs w:val="28"/>
        </w:rPr>
        <w:t>As sh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elow it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1"/>
          <w:sz w:val="28"/>
          <w:szCs w:val="28"/>
        </w:rPr>
        <w:t>tup</w:t>
      </w:r>
      <w:r>
        <w:rPr>
          <w:rFonts w:ascii="Calibri" w:eastAsia="Calibri" w:hAnsi="Calibri" w:cs="Calibri"/>
          <w:sz w:val="28"/>
          <w:szCs w:val="28"/>
        </w:rPr>
        <w:t>led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,m</w:t>
      </w:r>
      <w:r>
        <w:rPr>
          <w:rFonts w:ascii="Calibri" w:eastAsia="Calibri" w:hAnsi="Calibri" w:cs="Calibri"/>
          <w:sz w:val="28"/>
          <w:szCs w:val="28"/>
        </w:rPr>
        <w:t>arks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val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es:-</w:t>
      </w:r>
    </w:p>
    <w:p w:rsidR="00D9187E" w:rsidRDefault="00082E19">
      <w:pPr>
        <w:spacing w:before="100"/>
        <w:ind w:left="100"/>
      </w:pPr>
      <w:r>
        <w:lastRenderedPageBreak/>
        <w:pict>
          <v:shape id="_x0000_i1027" type="#_x0000_t75" style="width:208.5pt;height:276pt">
            <v:imagedata r:id="rId9" o:title=""/>
          </v:shape>
        </w:pict>
      </w:r>
    </w:p>
    <w:p w:rsidR="00D9187E" w:rsidRDefault="00D9187E">
      <w:pPr>
        <w:spacing w:before="3" w:line="140" w:lineRule="exact"/>
        <w:rPr>
          <w:sz w:val="14"/>
          <w:szCs w:val="14"/>
        </w:rPr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6F2ECB">
      <w:pPr>
        <w:spacing w:before="9"/>
        <w:ind w:left="46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The co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nt of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t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al 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mber of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 xml:space="preserve">ows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t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8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 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find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ws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 xml:space="preserve">n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1" w:line="180" w:lineRule="exact"/>
        <w:rPr>
          <w:sz w:val="19"/>
          <w:szCs w:val="19"/>
        </w:rPr>
      </w:pPr>
    </w:p>
    <w:p w:rsidR="00D9187E" w:rsidRDefault="00082E19">
      <w:pPr>
        <w:ind w:left="100"/>
      </w:pPr>
      <w:r>
        <w:pict>
          <v:shape id="_x0000_i1028" type="#_x0000_t75" style="width:235.5pt;height:59.25pt">
            <v:imagedata r:id="rId10" o:title=""/>
          </v:shape>
        </w:pic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18" w:line="220" w:lineRule="exact"/>
        <w:rPr>
          <w:sz w:val="22"/>
          <w:szCs w:val="22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The d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stin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 nu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ber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of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ec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s p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 xml:space="preserve">nt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he 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 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ho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l</w:t>
      </w:r>
    </w:p>
    <w:p w:rsidR="00D9187E" w:rsidRDefault="00D9187E">
      <w:pPr>
        <w:spacing w:before="14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:-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line="276" w:lineRule="auto"/>
        <w:ind w:left="820" w:right="492" w:hanging="3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tRDD = sc.textF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gil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7.2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tx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 xml:space="preserve">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>1)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9" w:line="180" w:lineRule="exact"/>
        <w:rPr>
          <w:sz w:val="19"/>
          <w:szCs w:val="19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  <w:sectPr w:rsidR="00D9187E">
          <w:pgSz w:w="12240" w:h="15840"/>
          <w:pgMar w:top="1340" w:right="1720" w:bottom="280" w:left="1700" w:header="720" w:footer="720" w:gutter="0"/>
          <w:cols w:space="720"/>
        </w:sect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</w:t>
      </w:r>
      <w:r>
        <w:rPr>
          <w:rFonts w:ascii="Calibri" w:eastAsia="Calibri" w:hAnsi="Calibri" w:cs="Calibri"/>
          <w:spacing w:val="-1"/>
          <w:sz w:val="28"/>
          <w:szCs w:val="28"/>
        </w:rPr>
        <w:t>ubC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tRDD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eByKey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x,y)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 + y)</w:t>
      </w:r>
    </w:p>
    <w:p w:rsidR="00D9187E" w:rsidRDefault="006F2ECB">
      <w:pPr>
        <w:spacing w:before="62"/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lastRenderedPageBreak/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t.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h(p</w:t>
      </w:r>
      <w:r>
        <w:rPr>
          <w:rFonts w:ascii="Calibri" w:eastAsia="Calibri" w:hAnsi="Calibri" w:cs="Calibri"/>
          <w:sz w:val="28"/>
          <w:szCs w:val="28"/>
        </w:rPr>
        <w:t>rin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ln)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we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ll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ry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o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z w:val="28"/>
          <w:szCs w:val="28"/>
        </w:rPr>
        <w:t>ersta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 by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88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reati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only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1:-</w:t>
      </w:r>
    </w:p>
    <w:p w:rsidR="00D9187E" w:rsidRDefault="00D9187E">
      <w:pPr>
        <w:spacing w:before="2" w:line="180" w:lineRule="exact"/>
        <w:rPr>
          <w:sz w:val="19"/>
          <w:szCs w:val="19"/>
        </w:rPr>
      </w:pPr>
    </w:p>
    <w:p w:rsidR="00D9187E" w:rsidRDefault="00082E19">
      <w:pPr>
        <w:ind w:left="100"/>
      </w:pPr>
      <w:r>
        <w:pict>
          <v:shape id="_x0000_i1029" type="#_x0000_t75" style="width:468pt;height:53.25pt">
            <v:imagedata r:id="rId11" o:title=""/>
          </v:shape>
        </w:pict>
      </w:r>
    </w:p>
    <w:p w:rsidR="00D9187E" w:rsidRDefault="00D9187E">
      <w:pPr>
        <w:spacing w:before="6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sh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8" w:line="240" w:lineRule="exact"/>
        <w:rPr>
          <w:sz w:val="24"/>
          <w:szCs w:val="24"/>
        </w:rPr>
      </w:pPr>
    </w:p>
    <w:p w:rsidR="00D9187E" w:rsidRDefault="00082E19">
      <w:pPr>
        <w:ind w:left="100"/>
      </w:pPr>
      <w:r>
        <w:pict>
          <v:shape id="_x0000_i1030" type="#_x0000_t75" style="width:211.5pt;height:288.75pt">
            <v:imagedata r:id="rId12" o:title=""/>
          </v:shape>
        </w:pict>
      </w:r>
    </w:p>
    <w:p w:rsidR="00D9187E" w:rsidRDefault="00D9187E">
      <w:pPr>
        <w:spacing w:before="2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107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we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of oc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eByKey to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 xml:space="preserve">et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ts</w:t>
      </w:r>
    </w:p>
    <w:p w:rsidR="00D9187E" w:rsidRDefault="00D9187E">
      <w:pPr>
        <w:spacing w:before="2" w:line="180" w:lineRule="exact"/>
        <w:rPr>
          <w:sz w:val="19"/>
          <w:szCs w:val="19"/>
        </w:rPr>
      </w:pPr>
    </w:p>
    <w:p w:rsidR="00D9187E" w:rsidRDefault="00082E19">
      <w:pPr>
        <w:ind w:left="100"/>
        <w:sectPr w:rsidR="00D9187E">
          <w:pgSz w:w="12240" w:h="15840"/>
          <w:pgMar w:top="1380" w:right="980" w:bottom="280" w:left="1700" w:header="720" w:footer="720" w:gutter="0"/>
          <w:cols w:space="720"/>
        </w:sectPr>
      </w:pPr>
      <w:r>
        <w:pict>
          <v:shape id="_x0000_i1031" type="#_x0000_t75" style="width:468pt;height:69.75pt">
            <v:imagedata r:id="rId13" o:title=""/>
          </v:shape>
        </w:pic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082E19">
      <w:pPr>
        <w:ind w:left="100"/>
      </w:pPr>
      <w:r>
        <w:pict>
          <v:shape id="_x0000_i1032" type="#_x0000_t75" style="width:222pt;height:83.25pt">
            <v:imagedata r:id="rId14" o:title=""/>
          </v:shape>
        </w:pict>
      </w:r>
    </w:p>
    <w:p w:rsidR="00D9187E" w:rsidRDefault="00D9187E">
      <w:pPr>
        <w:spacing w:before="2" w:line="140" w:lineRule="exact"/>
        <w:rPr>
          <w:sz w:val="14"/>
          <w:szCs w:val="14"/>
        </w:rPr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6F2ECB">
      <w:pPr>
        <w:spacing w:before="9"/>
        <w:ind w:left="46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The co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 xml:space="preserve">nt </w:t>
      </w:r>
      <w:r>
        <w:rPr>
          <w:rFonts w:ascii="Calibri" w:eastAsia="Calibri" w:hAnsi="Calibri" w:cs="Calibri"/>
          <w:b/>
          <w:sz w:val="28"/>
          <w:szCs w:val="28"/>
        </w:rPr>
        <w:t>of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t</w:t>
      </w:r>
      <w:r>
        <w:rPr>
          <w:rFonts w:ascii="Calibri" w:eastAsia="Calibri" w:hAnsi="Calibri" w:cs="Calibri"/>
          <w:b/>
          <w:sz w:val="28"/>
          <w:szCs w:val="28"/>
        </w:rPr>
        <w:t>he 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mber of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de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 xml:space="preserve">n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he sc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b/>
          <w:sz w:val="28"/>
          <w:szCs w:val="28"/>
        </w:rPr>
        <w:t xml:space="preserve">ool,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w</w:t>
      </w:r>
      <w:r>
        <w:rPr>
          <w:rFonts w:ascii="Calibri" w:eastAsia="Calibri" w:hAnsi="Calibri" w:cs="Calibri"/>
          <w:b/>
          <w:sz w:val="28"/>
          <w:szCs w:val="28"/>
        </w:rPr>
        <w:t>h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 xml:space="preserve">se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na</w:t>
      </w:r>
      <w:r>
        <w:rPr>
          <w:rFonts w:ascii="Calibri" w:eastAsia="Calibri" w:hAnsi="Calibri" w:cs="Calibri"/>
          <w:b/>
          <w:sz w:val="28"/>
          <w:szCs w:val="28"/>
        </w:rPr>
        <w:t>me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is</w:t>
      </w:r>
    </w:p>
    <w:p w:rsidR="00D9187E" w:rsidRDefault="006F2ECB">
      <w:pPr>
        <w:spacing w:before="55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Mat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b/>
          <w:sz w:val="28"/>
          <w:szCs w:val="28"/>
        </w:rPr>
        <w:t>ew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 xml:space="preserve">d 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k</w:t>
      </w:r>
      <w:r>
        <w:rPr>
          <w:rFonts w:ascii="Calibri" w:eastAsia="Calibri" w:hAnsi="Calibri" w:cs="Calibri"/>
          <w:b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b/>
          <w:sz w:val="28"/>
          <w:szCs w:val="28"/>
        </w:rPr>
        <w:t>5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:-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line="277" w:lineRule="auto"/>
        <w:ind w:left="820" w:right="1231" w:hanging="3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uden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 sc.textF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gil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7.2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tx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 xml:space="preserve">&gt; 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toI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1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6" w:line="180" w:lineRule="exact"/>
        <w:rPr>
          <w:sz w:val="19"/>
          <w:szCs w:val="19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filte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uden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r(x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4"/>
          <w:sz w:val="28"/>
          <w:szCs w:val="28"/>
        </w:rPr>
        <w:t>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"Mat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ew" &amp;&amp; 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_2</w:t>
      </w:r>
    </w:p>
    <w:p w:rsidR="00D9187E" w:rsidRDefault="006F2ECB">
      <w:pPr>
        <w:spacing w:before="54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==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"5</w:t>
      </w: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")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r</w:t>
      </w:r>
      <w:r>
        <w:rPr>
          <w:rFonts w:ascii="Calibri" w:eastAsia="Calibri" w:hAnsi="Calibri" w:cs="Calibri"/>
          <w:spacing w:val="-1"/>
          <w:sz w:val="28"/>
          <w:szCs w:val="28"/>
        </w:rPr>
        <w:t>educ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al 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eByKey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y)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 + y)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7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reati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 and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as 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3" w:line="180" w:lineRule="exact"/>
        <w:rPr>
          <w:sz w:val="19"/>
          <w:szCs w:val="19"/>
        </w:rPr>
      </w:pPr>
    </w:p>
    <w:p w:rsidR="00D9187E" w:rsidRDefault="00082E19">
      <w:pPr>
        <w:ind w:left="100"/>
        <w:sectPr w:rsidR="00D9187E">
          <w:headerReference w:type="default" r:id="rId15"/>
          <w:pgSz w:w="12240" w:h="15840"/>
          <w:pgMar w:top="1760" w:right="980" w:bottom="280" w:left="1700" w:header="1499" w:footer="0" w:gutter="0"/>
          <w:cols w:space="720"/>
        </w:sectPr>
      </w:pPr>
      <w:r>
        <w:pict>
          <v:shape id="_x0000_i1033" type="#_x0000_t75" style="width:468pt;height:102pt">
            <v:imagedata r:id="rId16" o:title=""/>
          </v:shape>
        </w:pict>
      </w:r>
    </w:p>
    <w:p w:rsidR="00D9187E" w:rsidRDefault="00D9187E">
      <w:pPr>
        <w:spacing w:before="14" w:line="240" w:lineRule="exact"/>
        <w:rPr>
          <w:sz w:val="24"/>
          <w:szCs w:val="24"/>
        </w:rPr>
      </w:pPr>
    </w:p>
    <w:p w:rsidR="00D9187E" w:rsidRDefault="00D9187E">
      <w:pPr>
        <w:ind w:left="100"/>
      </w:pPr>
      <w:r>
        <w:pict>
          <v:shape id="_x0000_i1034" type="#_x0000_t75" style="width:219.75pt;height:291.75pt">
            <v:imagedata r:id="rId17" o:title=""/>
          </v:shape>
        </w:pic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before="4" w:line="278" w:lineRule="auto"/>
        <w:ind w:left="100" w:right="59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we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ontai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Ma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ew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e</w:t>
      </w:r>
      <w:r>
        <w:rPr>
          <w:rFonts w:ascii="Calibri" w:eastAsia="Calibri" w:hAnsi="Calibri" w:cs="Calibri"/>
          <w:spacing w:val="-2"/>
          <w:sz w:val="28"/>
          <w:szCs w:val="28"/>
        </w:rPr>
        <w:t>q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 xml:space="preserve">al to </w:t>
      </w: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5</w:t>
      </w:r>
    </w:p>
    <w:p w:rsidR="00D9187E" w:rsidRDefault="00D9187E">
      <w:pPr>
        <w:spacing w:before="3" w:line="180" w:lineRule="exact"/>
        <w:rPr>
          <w:sz w:val="19"/>
          <w:szCs w:val="19"/>
        </w:rPr>
      </w:pPr>
    </w:p>
    <w:p w:rsidR="00D9187E" w:rsidRDefault="00082E19">
      <w:pPr>
        <w:ind w:left="100"/>
      </w:pPr>
      <w:r>
        <w:pict>
          <v:shape id="_x0000_i1035" type="#_x0000_t75" style="width:468pt;height:29.25pt">
            <v:imagedata r:id="rId18" o:title=""/>
          </v:shape>
        </w:pict>
      </w:r>
    </w:p>
    <w:p w:rsidR="00D9187E" w:rsidRDefault="00D9187E">
      <w:pPr>
        <w:spacing w:before="13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we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082E19">
      <w:pPr>
        <w:ind w:left="100"/>
      </w:pPr>
      <w:r>
        <w:pict>
          <v:shape id="_x0000_i1036" type="#_x0000_t75" style="width:468pt;height:48pt">
            <v:imagedata r:id="rId19" o:title=""/>
          </v:shape>
        </w:pict>
      </w:r>
    </w:p>
    <w:p w:rsidR="00D9187E" w:rsidRDefault="00D9187E">
      <w:pPr>
        <w:spacing w:before="17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scr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shot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sho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sam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7" w:line="240" w:lineRule="exact"/>
        <w:rPr>
          <w:sz w:val="24"/>
          <w:szCs w:val="24"/>
        </w:rPr>
      </w:pPr>
    </w:p>
    <w:p w:rsidR="00D9187E" w:rsidRDefault="00082E19">
      <w:pPr>
        <w:ind w:left="100"/>
        <w:sectPr w:rsidR="00D9187E">
          <w:headerReference w:type="default" r:id="rId20"/>
          <w:pgSz w:w="12240" w:h="15840"/>
          <w:pgMar w:top="1760" w:right="960" w:bottom="280" w:left="1700" w:header="1499" w:footer="0" w:gutter="0"/>
          <w:cols w:space="720"/>
        </w:sectPr>
      </w:pPr>
      <w:r>
        <w:pict>
          <v:shape id="_x0000_i1037" type="#_x0000_t75" style="width:212.25pt;height:42.75pt">
            <v:imagedata r:id="rId21" o:title=""/>
          </v:shape>
        </w:pict>
      </w:r>
    </w:p>
    <w:p w:rsidR="00D9187E" w:rsidRDefault="006F2ECB">
      <w:pPr>
        <w:spacing w:before="42"/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lastRenderedPageBreak/>
        <w:t>P</w:t>
      </w:r>
      <w:r>
        <w:rPr>
          <w:rFonts w:ascii="Calibri" w:eastAsia="Calibri" w:hAnsi="Calibri" w:cs="Calibri"/>
          <w:sz w:val="28"/>
          <w:szCs w:val="28"/>
          <w:highlight w:val="yellow"/>
        </w:rPr>
        <w:t>r</w:t>
      </w:r>
      <w:r>
        <w:rPr>
          <w:rFonts w:ascii="Calibri" w:eastAsia="Calibri" w:hAnsi="Calibri" w:cs="Calibri"/>
          <w:spacing w:val="1"/>
          <w:sz w:val="28"/>
          <w:szCs w:val="28"/>
          <w:highlight w:val="yellow"/>
        </w:rPr>
        <w:t>o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b</w:t>
      </w:r>
      <w:r>
        <w:rPr>
          <w:rFonts w:ascii="Calibri" w:eastAsia="Calibri" w:hAnsi="Calibri" w:cs="Calibri"/>
          <w:sz w:val="28"/>
          <w:szCs w:val="28"/>
          <w:highlight w:val="yellow"/>
        </w:rPr>
        <w:t>lem</w:t>
      </w:r>
      <w:r>
        <w:rPr>
          <w:rFonts w:ascii="Calibri" w:eastAsia="Calibri" w:hAnsi="Calibri" w:cs="Calibri"/>
          <w:spacing w:val="-2"/>
          <w:sz w:val="28"/>
          <w:szCs w:val="28"/>
          <w:highlight w:val="yellow"/>
        </w:rPr>
        <w:t xml:space="preserve"> </w:t>
      </w:r>
      <w:r>
        <w:rPr>
          <w:rFonts w:ascii="Calibri" w:eastAsia="Calibri" w:hAnsi="Calibri" w:cs="Calibri"/>
          <w:sz w:val="28"/>
          <w:szCs w:val="28"/>
          <w:highlight w:val="yellow"/>
        </w:rPr>
        <w:t>Stat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em</w:t>
      </w:r>
      <w:r>
        <w:rPr>
          <w:rFonts w:ascii="Calibri" w:eastAsia="Calibri" w:hAnsi="Calibri" w:cs="Calibri"/>
          <w:sz w:val="28"/>
          <w:szCs w:val="28"/>
          <w:highlight w:val="yellow"/>
        </w:rPr>
        <w:t>e</w:t>
      </w:r>
      <w:r>
        <w:rPr>
          <w:rFonts w:ascii="Calibri" w:eastAsia="Calibri" w:hAnsi="Calibri" w:cs="Calibri"/>
          <w:spacing w:val="-2"/>
          <w:sz w:val="28"/>
          <w:szCs w:val="28"/>
          <w:highlight w:val="yellow"/>
        </w:rPr>
        <w:t>n</w:t>
      </w:r>
      <w:r>
        <w:rPr>
          <w:rFonts w:ascii="Calibri" w:eastAsia="Calibri" w:hAnsi="Calibri" w:cs="Calibri"/>
          <w:sz w:val="28"/>
          <w:szCs w:val="28"/>
          <w:highlight w:val="yellow"/>
        </w:rPr>
        <w:t>t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  <w:highlight w:val="yellow"/>
        </w:rPr>
        <w:t>2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:</w:t>
      </w:r>
      <w:r>
        <w:rPr>
          <w:rFonts w:ascii="Calibri" w:eastAsia="Calibri" w:hAnsi="Calibri" w:cs="Calibri"/>
          <w:sz w:val="28"/>
          <w:szCs w:val="28"/>
          <w:highlight w:val="yellow"/>
        </w:rPr>
        <w:t>-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l?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180" w:right="167" w:hanging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ote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Mat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ew is 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e-1,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fere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 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Mat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ew 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!)</w:t>
      </w:r>
    </w:p>
    <w:p w:rsidR="00D9187E" w:rsidRDefault="00D9187E">
      <w:pPr>
        <w:spacing w:before="7" w:line="180" w:lineRule="exact"/>
        <w:rPr>
          <w:sz w:val="19"/>
          <w:szCs w:val="19"/>
        </w:rPr>
      </w:pPr>
    </w:p>
    <w:p w:rsidR="00D9187E" w:rsidRDefault="006F2ECB">
      <w:pPr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score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ject 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4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 all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es?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score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ject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?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all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e-2,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ow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h</w:t>
      </w:r>
      <w:r>
        <w:rPr>
          <w:rFonts w:ascii="Calibri" w:eastAsia="Calibri" w:hAnsi="Calibri" w:cs="Calibri"/>
          <w:sz w:val="28"/>
          <w:szCs w:val="28"/>
        </w:rPr>
        <w:t>ave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score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grea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an</w:t>
      </w:r>
    </w:p>
    <w:p w:rsidR="00D9187E" w:rsidRDefault="006F2ECB">
      <w:pPr>
        <w:spacing w:before="54" w:line="416" w:lineRule="auto"/>
        <w:ind w:left="460" w:right="7916" w:firstLine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 xml:space="preserve">50?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:-</w:t>
      </w:r>
    </w:p>
    <w:p w:rsidR="00D9187E" w:rsidRDefault="006F2ECB">
      <w:pPr>
        <w:spacing w:line="340" w:lineRule="exact"/>
        <w:ind w:left="82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The co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nt of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de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nt</w:t>
      </w:r>
      <w:r>
        <w:rPr>
          <w:rFonts w:ascii="Calibri" w:eastAsia="Calibri" w:hAnsi="Calibri" w:cs="Calibri"/>
          <w:b/>
          <w:sz w:val="28"/>
          <w:szCs w:val="28"/>
        </w:rPr>
        <w:t xml:space="preserve">s per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de in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he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sc</w:t>
      </w:r>
      <w:r>
        <w:rPr>
          <w:rFonts w:ascii="Calibri" w:eastAsia="Calibri" w:hAnsi="Calibri" w:cs="Calibri"/>
          <w:b/>
          <w:sz w:val="28"/>
          <w:szCs w:val="28"/>
        </w:rPr>
        <w:t>hool</w:t>
      </w:r>
    </w:p>
    <w:p w:rsidR="00D9187E" w:rsidRDefault="00D9187E">
      <w:pPr>
        <w:spacing w:before="13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sa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e:-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sc.t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ile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gil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/As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ig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6F2ECB">
      <w:pPr>
        <w:spacing w:before="54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1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 baseRD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eByKey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y)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 + 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reati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ly 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ing</w:t>
      </w:r>
    </w:p>
    <w:p w:rsidR="00D9187E" w:rsidRDefault="006F2ECB">
      <w:pPr>
        <w:spacing w:before="5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10" w:line="240" w:lineRule="exact"/>
        <w:rPr>
          <w:sz w:val="24"/>
          <w:szCs w:val="24"/>
        </w:rPr>
      </w:pPr>
    </w:p>
    <w:p w:rsidR="00D9187E" w:rsidRDefault="00082E19">
      <w:pPr>
        <w:ind w:left="100"/>
      </w:pPr>
      <w:r>
        <w:pict>
          <v:shape id="_x0000_i1038" type="#_x0000_t75" style="width:468pt;height:65.25pt">
            <v:imagedata r:id="rId22" o:title=""/>
          </v:shape>
        </w:pic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6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  <w:sectPr w:rsidR="00D9187E">
          <w:headerReference w:type="default" r:id="rId23"/>
          <w:pgSz w:w="12240" w:h="15840"/>
          <w:pgMar w:top="140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1" w:line="100" w:lineRule="exact"/>
        <w:rPr>
          <w:sz w:val="10"/>
          <w:szCs w:val="10"/>
        </w:rPr>
      </w:pPr>
    </w:p>
    <w:p w:rsidR="00D9187E" w:rsidRDefault="00082E19">
      <w:pPr>
        <w:ind w:left="101"/>
      </w:pPr>
      <w:r>
        <w:pict>
          <v:shape id="_x0000_i1039" type="#_x0000_t75" style="width:467.25pt;height:222pt">
            <v:imagedata r:id="rId24" o:title=""/>
          </v:shape>
        </w:pict>
      </w:r>
    </w:p>
    <w:p w:rsidR="00D9187E" w:rsidRDefault="00D9187E">
      <w:pPr>
        <w:spacing w:before="13" w:line="220" w:lineRule="exact"/>
        <w:rPr>
          <w:sz w:val="22"/>
          <w:szCs w:val="22"/>
        </w:rPr>
      </w:pPr>
    </w:p>
    <w:p w:rsidR="00D9187E" w:rsidRDefault="006F2ECB">
      <w:pPr>
        <w:spacing w:before="4" w:line="278" w:lineRule="auto"/>
        <w:ind w:left="100" w:right="102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eByKey to a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 xml:space="preserve">es.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scre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shot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ows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sult:-</w:t>
      </w:r>
    </w:p>
    <w:p w:rsidR="00D9187E" w:rsidRDefault="00D9187E">
      <w:pPr>
        <w:spacing w:before="4" w:line="180" w:lineRule="exact"/>
        <w:rPr>
          <w:sz w:val="19"/>
          <w:szCs w:val="19"/>
        </w:rPr>
      </w:pPr>
    </w:p>
    <w:p w:rsidR="00D9187E" w:rsidRDefault="00082E19">
      <w:pPr>
        <w:ind w:left="101"/>
      </w:pPr>
      <w:r>
        <w:pict>
          <v:shape id="_x0000_i1040" type="#_x0000_t75" style="width:468.75pt;height:69.75pt">
            <v:imagedata r:id="rId25" o:title=""/>
          </v:shape>
        </w:pic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13" w:line="220" w:lineRule="exact"/>
        <w:rPr>
          <w:sz w:val="22"/>
          <w:szCs w:val="22"/>
        </w:rPr>
      </w:pPr>
    </w:p>
    <w:p w:rsidR="00D9187E" w:rsidRDefault="006F2ECB">
      <w:pPr>
        <w:tabs>
          <w:tab w:val="left" w:pos="1180"/>
        </w:tabs>
        <w:spacing w:line="276" w:lineRule="auto"/>
        <w:ind w:left="1180" w:right="540" w:hanging="36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Calibri" w:eastAsia="Calibri" w:hAnsi="Calibri" w:cs="Calibri"/>
          <w:b/>
          <w:sz w:val="28"/>
          <w:szCs w:val="28"/>
        </w:rPr>
        <w:t>The ave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age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of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h 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de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 xml:space="preserve">t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sz w:val="28"/>
          <w:szCs w:val="28"/>
        </w:rPr>
        <w:t>No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- M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hew is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-1,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i</w:t>
      </w:r>
      <w:r>
        <w:rPr>
          <w:rFonts w:ascii="Calibri" w:eastAsia="Calibri" w:hAnsi="Calibri" w:cs="Calibri"/>
          <w:b/>
          <w:sz w:val="28"/>
          <w:szCs w:val="28"/>
        </w:rPr>
        <w:t>s di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sz w:val="28"/>
          <w:szCs w:val="28"/>
        </w:rPr>
        <w:t>fe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nt f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om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hew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n so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e oth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de!)</w:t>
      </w:r>
    </w:p>
    <w:p w:rsidR="00D9187E" w:rsidRDefault="00D9187E">
      <w:pPr>
        <w:spacing w:before="9" w:line="180" w:lineRule="exact"/>
        <w:rPr>
          <w:sz w:val="19"/>
          <w:szCs w:val="19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find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82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sc.t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ile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gil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/As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ig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6F2ECB">
      <w:pPr>
        <w:spacing w:before="52" w:line="278" w:lineRule="auto"/>
        <w:ind w:left="1180" w:right="282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 xml:space="preserve">&gt; 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2"/>
          <w:sz w:val="28"/>
          <w:szCs w:val="28"/>
        </w:rPr>
        <w:t>"</w:t>
      </w:r>
      <w:r>
        <w:rPr>
          <w:rFonts w:ascii="Calibri" w:eastAsia="Calibri" w:hAnsi="Calibri" w:cs="Calibri"/>
          <w:sz w:val="28"/>
          <w:szCs w:val="28"/>
        </w:rPr>
        <w:t>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3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toI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6" w:line="180" w:lineRule="exact"/>
        <w:rPr>
          <w:sz w:val="19"/>
          <w:szCs w:val="19"/>
        </w:rPr>
      </w:pPr>
    </w:p>
    <w:p w:rsidR="00D9187E" w:rsidRDefault="006F2ECB">
      <w:pPr>
        <w:ind w:left="82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s(x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x,1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82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Key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x,y)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2)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820"/>
        <w:rPr>
          <w:rFonts w:ascii="Calibri" w:eastAsia="Calibri" w:hAnsi="Calibri" w:cs="Calibri"/>
          <w:sz w:val="28"/>
          <w:szCs w:val="28"/>
        </w:rPr>
        <w:sectPr w:rsidR="00D9187E">
          <w:headerReference w:type="default" r:id="rId26"/>
          <w:footerReference w:type="default" r:id="rId27"/>
          <w:pgSz w:w="12240" w:h="15840"/>
          <w:pgMar w:top="1340" w:right="1320" w:bottom="280" w:left="1340" w:header="0" w:footer="1611" w:gutter="0"/>
          <w:cols w:space="720"/>
        </w:sect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e.ma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{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, cou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t) 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1.0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*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</w:p>
    <w:p w:rsidR="00D9187E" w:rsidRDefault="006F2ECB">
      <w:pPr>
        <w:spacing w:before="40" w:line="278" w:lineRule="auto"/>
        <w:ind w:left="100" w:right="1069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reati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val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4" w:line="180" w:lineRule="exact"/>
        <w:rPr>
          <w:sz w:val="19"/>
          <w:szCs w:val="19"/>
        </w:rPr>
      </w:pPr>
    </w:p>
    <w:p w:rsidR="00D9187E" w:rsidRDefault="00082E19">
      <w:pPr>
        <w:ind w:left="100"/>
      </w:pPr>
      <w:r>
        <w:pict>
          <v:shape id="_x0000_i1041" type="#_x0000_t75" style="width:468pt;height:46.5pt">
            <v:imagedata r:id="rId28" o:title=""/>
          </v:shape>
        </w:pict>
      </w:r>
    </w:p>
    <w:p w:rsidR="00D9187E" w:rsidRDefault="00D9187E">
      <w:pPr>
        <w:spacing w:before="15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scr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shot sho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082E19">
      <w:pPr>
        <w:ind w:left="101"/>
      </w:pPr>
      <w:r>
        <w:pict>
          <v:shape id="_x0000_i1042" type="#_x0000_t75" style="width:467.25pt;height:201.75pt">
            <v:imagedata r:id="rId29" o:title=""/>
          </v:shape>
        </w:pict>
      </w:r>
    </w:p>
    <w:p w:rsidR="00D9187E" w:rsidRDefault="00D9187E">
      <w:pPr>
        <w:spacing w:line="240" w:lineRule="exact"/>
        <w:rPr>
          <w:sz w:val="24"/>
          <w:szCs w:val="24"/>
        </w:rPr>
      </w:pPr>
    </w:p>
    <w:p w:rsidR="00D9187E" w:rsidRDefault="006F2ECB">
      <w:pPr>
        <w:spacing w:line="276" w:lineRule="auto"/>
        <w:ind w:left="100" w:right="61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we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of 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aired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9" w:line="180" w:lineRule="exact"/>
        <w:rPr>
          <w:sz w:val="19"/>
          <w:szCs w:val="19"/>
        </w:rPr>
      </w:pPr>
    </w:p>
    <w:p w:rsidR="00D9187E" w:rsidRDefault="00082E19">
      <w:pPr>
        <w:ind w:left="101"/>
        <w:sectPr w:rsidR="00D9187E">
          <w:headerReference w:type="default" r:id="rId30"/>
          <w:footerReference w:type="default" r:id="rId31"/>
          <w:pgSz w:w="12240" w:h="15840"/>
          <w:pgMar w:top="1400" w:right="960" w:bottom="280" w:left="1700" w:header="0" w:footer="0" w:gutter="0"/>
          <w:cols w:space="720"/>
        </w:sectPr>
      </w:pPr>
      <w:r>
        <w:pict>
          <v:shape id="_x0000_i1043" type="#_x0000_t75" style="width:468pt;height:199.5pt">
            <v:imagedata r:id="rId32" o:title=""/>
          </v:shape>
        </w:pict>
      </w:r>
    </w:p>
    <w:p w:rsidR="00D9187E" w:rsidRDefault="006F2ECB">
      <w:pPr>
        <w:spacing w:before="40" w:line="278" w:lineRule="auto"/>
        <w:ind w:left="100" w:right="62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Here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eByKey to a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of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arks for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y 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e:-</w:t>
      </w:r>
    </w:p>
    <w:p w:rsidR="00D9187E" w:rsidRDefault="00D9187E">
      <w:pPr>
        <w:spacing w:before="4" w:line="180" w:lineRule="exact"/>
        <w:rPr>
          <w:sz w:val="19"/>
          <w:szCs w:val="19"/>
        </w:rPr>
      </w:pPr>
    </w:p>
    <w:p w:rsidR="00D9187E" w:rsidRDefault="00082E19">
      <w:pPr>
        <w:ind w:left="100"/>
      </w:pPr>
      <w:r>
        <w:pict>
          <v:shape id="_x0000_i1044" type="#_x0000_t75" style="width:468pt;height:124.5pt">
            <v:imagedata r:id="rId33" o:title=""/>
          </v:shape>
        </w:pict>
      </w:r>
    </w:p>
    <w:p w:rsidR="00D9187E" w:rsidRDefault="00D9187E">
      <w:pPr>
        <w:spacing w:before="13" w:line="240" w:lineRule="exact"/>
        <w:rPr>
          <w:sz w:val="24"/>
          <w:szCs w:val="24"/>
        </w:rPr>
      </w:pPr>
    </w:p>
    <w:p w:rsidR="00D9187E" w:rsidRDefault="006F2ECB">
      <w:pPr>
        <w:spacing w:line="276" w:lineRule="auto"/>
        <w:ind w:left="100" w:right="103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we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lati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marks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iv</w:t>
      </w:r>
      <w:r>
        <w:rPr>
          <w:rFonts w:ascii="Calibri" w:eastAsia="Calibri" w:hAnsi="Calibri" w:cs="Calibri"/>
          <w:spacing w:val="3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its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y.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elow s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shot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 resul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:-</w:t>
      </w:r>
    </w:p>
    <w:p w:rsidR="00D9187E" w:rsidRDefault="00D9187E">
      <w:pPr>
        <w:spacing w:before="10" w:line="180" w:lineRule="exact"/>
        <w:rPr>
          <w:sz w:val="19"/>
          <w:szCs w:val="19"/>
        </w:rPr>
      </w:pPr>
    </w:p>
    <w:p w:rsidR="00D9187E" w:rsidRDefault="00082E19">
      <w:pPr>
        <w:ind w:left="101"/>
      </w:pPr>
      <w:r>
        <w:pict>
          <v:shape id="_x0000_i1045" type="#_x0000_t75" style="width:466.5pt;height:128.25pt">
            <v:imagedata r:id="rId34" o:title=""/>
          </v:shape>
        </w:pic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15" w:line="220" w:lineRule="exact"/>
        <w:rPr>
          <w:sz w:val="22"/>
          <w:szCs w:val="22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The ave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age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 of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s in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 xml:space="preserve">ach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z w:val="28"/>
          <w:szCs w:val="28"/>
        </w:rPr>
        <w:t>ject 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ss 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 xml:space="preserve">l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es</w:t>
      </w:r>
    </w:p>
    <w:p w:rsidR="00D9187E" w:rsidRDefault="00D9187E">
      <w:pPr>
        <w:spacing w:before="13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find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sc.t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il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gil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/As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ig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t-</w:t>
      </w:r>
    </w:p>
    <w:p w:rsidR="00D9187E" w:rsidRDefault="006F2ECB">
      <w:pPr>
        <w:spacing w:before="52" w:line="276" w:lineRule="auto"/>
        <w:ind w:left="820" w:right="31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 xml:space="preserve">&gt; 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3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toI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" w:line="200" w:lineRule="exact"/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</w:t>
      </w:r>
      <w:r>
        <w:rPr>
          <w:rFonts w:ascii="Calibri" w:eastAsia="Calibri" w:hAnsi="Calibri" w:cs="Calibri"/>
          <w:spacing w:val="-1"/>
          <w:sz w:val="28"/>
          <w:szCs w:val="28"/>
        </w:rPr>
        <w:t>ub</w:t>
      </w:r>
      <w:r>
        <w:rPr>
          <w:rFonts w:ascii="Calibri" w:eastAsia="Calibri" w:hAnsi="Calibri" w:cs="Calibri"/>
          <w:sz w:val="28"/>
          <w:szCs w:val="28"/>
        </w:rPr>
        <w:t>Map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s(x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x,1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</w:t>
      </w:r>
      <w:r>
        <w:rPr>
          <w:rFonts w:ascii="Calibri" w:eastAsia="Calibri" w:hAnsi="Calibri" w:cs="Calibri"/>
          <w:spacing w:val="-1"/>
          <w:sz w:val="28"/>
          <w:szCs w:val="28"/>
        </w:rPr>
        <w:t>ub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subMa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eByKey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y)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2)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  <w:sectPr w:rsidR="00D9187E">
          <w:headerReference w:type="default" r:id="rId35"/>
          <w:footerReference w:type="default" r:id="rId36"/>
          <w:pgSz w:w="12240" w:h="15840"/>
          <w:pgMar w:top="1400" w:right="980" w:bottom="280" w:left="1700" w:header="0" w:footer="1611" w:gutter="0"/>
          <w:cols w:space="720"/>
        </w:sect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</w:t>
      </w:r>
      <w:r>
        <w:rPr>
          <w:rFonts w:ascii="Calibri" w:eastAsia="Calibri" w:hAnsi="Calibri" w:cs="Calibri"/>
          <w:sz w:val="28"/>
          <w:szCs w:val="28"/>
        </w:rPr>
        <w:t xml:space="preserve"> s</w:t>
      </w:r>
      <w:r>
        <w:rPr>
          <w:rFonts w:ascii="Calibri" w:eastAsia="Calibri" w:hAnsi="Calibri" w:cs="Calibri"/>
          <w:spacing w:val="-1"/>
          <w:sz w:val="28"/>
          <w:szCs w:val="28"/>
        </w:rPr>
        <w:t>ub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e.ma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{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, cou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t) 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1.0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*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</w:p>
    <w:p w:rsidR="00D9187E" w:rsidRDefault="006F2ECB">
      <w:pPr>
        <w:spacing w:before="40" w:line="278" w:lineRule="auto"/>
        <w:ind w:left="100" w:right="51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We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reati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 file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as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5" w:line="180" w:lineRule="exact"/>
        <w:rPr>
          <w:sz w:val="19"/>
          <w:szCs w:val="19"/>
        </w:rPr>
      </w:pPr>
    </w:p>
    <w:p w:rsidR="00D9187E" w:rsidRDefault="00082E19">
      <w:pPr>
        <w:ind w:left="101"/>
      </w:pPr>
      <w:r>
        <w:pict>
          <v:shape id="_x0000_i1046" type="#_x0000_t75" style="width:467.25pt;height:153pt">
            <v:imagedata r:id="rId37" o:title=""/>
          </v:shape>
        </w:pict>
      </w:r>
    </w:p>
    <w:p w:rsidR="00D9187E" w:rsidRDefault="00D9187E">
      <w:pPr>
        <w:spacing w:before="6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1:-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082E19">
      <w:pPr>
        <w:ind w:left="101"/>
      </w:pPr>
      <w:r>
        <w:pict>
          <v:shape id="_x0000_i1047" type="#_x0000_t75" style="width:467.25pt;height:202.5pt">
            <v:imagedata r:id="rId38" o:title=""/>
          </v:shape>
        </w:pict>
      </w:r>
    </w:p>
    <w:p w:rsidR="00D9187E" w:rsidRDefault="00D9187E">
      <w:pPr>
        <w:spacing w:before="20" w:line="220" w:lineRule="exact"/>
        <w:rPr>
          <w:sz w:val="22"/>
          <w:szCs w:val="22"/>
        </w:rPr>
      </w:pPr>
    </w:p>
    <w:p w:rsidR="00D9187E" w:rsidRDefault="006F2ECB">
      <w:pPr>
        <w:spacing w:line="278" w:lineRule="auto"/>
        <w:ind w:left="100" w:right="71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we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arks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 of oc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sing 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yKey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4" w:line="180" w:lineRule="exact"/>
        <w:rPr>
          <w:sz w:val="19"/>
          <w:szCs w:val="19"/>
        </w:rPr>
      </w:pPr>
    </w:p>
    <w:p w:rsidR="00D9187E" w:rsidRDefault="00082E19">
      <w:pPr>
        <w:ind w:left="101"/>
        <w:sectPr w:rsidR="00D9187E">
          <w:headerReference w:type="default" r:id="rId39"/>
          <w:footerReference w:type="default" r:id="rId40"/>
          <w:pgSz w:w="12240" w:h="15840"/>
          <w:pgMar w:top="1400" w:right="960" w:bottom="280" w:left="1700" w:header="0" w:footer="0" w:gutter="0"/>
          <w:cols w:space="720"/>
        </w:sectPr>
      </w:pPr>
      <w:r>
        <w:pict>
          <v:shape id="_x0000_i1048" type="#_x0000_t75" style="width:468pt;height:118.5pt">
            <v:imagedata r:id="rId41" o:title=""/>
          </v:shape>
        </w:pict>
      </w:r>
    </w:p>
    <w:p w:rsidR="00D9187E" w:rsidRDefault="006F2ECB">
      <w:pPr>
        <w:spacing w:before="40" w:line="278" w:lineRule="auto"/>
        <w:ind w:left="100" w:right="94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lastRenderedPageBreak/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elow step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lati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 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ividi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sum of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oc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5" w:line="180" w:lineRule="exact"/>
        <w:rPr>
          <w:sz w:val="19"/>
          <w:szCs w:val="19"/>
        </w:rPr>
      </w:pPr>
    </w:p>
    <w:p w:rsidR="00D9187E" w:rsidRDefault="00082E19">
      <w:pPr>
        <w:ind w:left="101"/>
      </w:pPr>
      <w:r>
        <w:pict>
          <v:shape id="_x0000_i1049" type="#_x0000_t75" style="width:466.5pt;height:121.5pt">
            <v:imagedata r:id="rId42" o:title=""/>
          </v:shape>
        </w:pic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14" w:line="220" w:lineRule="exact"/>
        <w:rPr>
          <w:sz w:val="22"/>
          <w:szCs w:val="22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The ave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age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 of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tu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s in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 xml:space="preserve">ach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z w:val="28"/>
          <w:szCs w:val="28"/>
        </w:rPr>
        <w:t>ject 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de</w:t>
      </w:r>
    </w:p>
    <w:p w:rsidR="00D9187E" w:rsidRDefault="00D9187E">
      <w:pPr>
        <w:spacing w:before="13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is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find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sc.t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ile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gil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/As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t-</w:t>
      </w:r>
    </w:p>
    <w:p w:rsidR="00D9187E" w:rsidRDefault="006F2ECB">
      <w:pPr>
        <w:spacing w:before="52" w:line="276" w:lineRule="auto"/>
        <w:ind w:left="820" w:right="3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 xml:space="preserve">&gt; 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3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toI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2" w:line="200" w:lineRule="exact"/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Map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s(x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&gt; (x,</w:t>
      </w:r>
      <w:r>
        <w:rPr>
          <w:rFonts w:ascii="Calibri" w:eastAsia="Calibri" w:hAnsi="Calibri" w:cs="Calibri"/>
          <w:spacing w:val="-1"/>
          <w:sz w:val="28"/>
          <w:szCs w:val="28"/>
        </w:rPr>
        <w:t>1)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eByK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x,y)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</w:p>
    <w:p w:rsidR="00D9187E" w:rsidRDefault="006F2ECB">
      <w:pPr>
        <w:spacing w:before="52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2)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e.ma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{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=&gt; </w:t>
      </w:r>
      <w:r>
        <w:rPr>
          <w:rFonts w:ascii="Calibri" w:eastAsia="Calibri" w:hAnsi="Calibri" w:cs="Calibri"/>
          <w:spacing w:val="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1.0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*</w:t>
      </w:r>
    </w:p>
    <w:p w:rsidR="00D9187E" w:rsidRDefault="006F2ECB">
      <w:pPr>
        <w:spacing w:before="52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}</w: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4" w:line="240" w:lineRule="exact"/>
        <w:rPr>
          <w:sz w:val="24"/>
          <w:szCs w:val="24"/>
        </w:rPr>
      </w:pPr>
    </w:p>
    <w:p w:rsidR="00D9187E" w:rsidRDefault="006F2ECB">
      <w:pPr>
        <w:spacing w:line="276" w:lineRule="auto"/>
        <w:ind w:left="100" w:right="435"/>
        <w:rPr>
          <w:rFonts w:ascii="Calibri" w:eastAsia="Calibri" w:hAnsi="Calibri" w:cs="Calibri"/>
          <w:sz w:val="28"/>
          <w:szCs w:val="28"/>
        </w:rPr>
        <w:sectPr w:rsidR="00D9187E">
          <w:headerReference w:type="default" r:id="rId43"/>
          <w:footerReference w:type="default" r:id="rId44"/>
          <w:pgSz w:w="12240" w:h="15840"/>
          <w:pgMar w:top="1400" w:right="1000" w:bottom="280" w:left="1700" w:header="0" w:footer="0" w:gutter="0"/>
          <w:cols w:space="720"/>
        </w:sect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step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aired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extra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as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:-</w:t>
      </w:r>
    </w:p>
    <w:p w:rsidR="00D9187E" w:rsidRDefault="00D9187E">
      <w:pPr>
        <w:spacing w:before="1" w:line="100" w:lineRule="exact"/>
        <w:rPr>
          <w:sz w:val="10"/>
          <w:szCs w:val="10"/>
        </w:rPr>
      </w:pPr>
    </w:p>
    <w:p w:rsidR="00D9187E" w:rsidRDefault="00082E19">
      <w:pPr>
        <w:ind w:left="101"/>
      </w:pPr>
      <w:r>
        <w:pict>
          <v:shape id="_x0000_i1050" type="#_x0000_t75" style="width:468pt;height:153pt">
            <v:imagedata r:id="rId45" o:title=""/>
          </v:shape>
        </w:pict>
      </w:r>
    </w:p>
    <w:p w:rsidR="00D9187E" w:rsidRDefault="00D9187E">
      <w:pPr>
        <w:spacing w:before="2" w:line="240" w:lineRule="exact"/>
        <w:rPr>
          <w:sz w:val="24"/>
          <w:szCs w:val="24"/>
        </w:rPr>
      </w:pPr>
    </w:p>
    <w:p w:rsidR="00D9187E" w:rsidRDefault="006F2ECB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 of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s:-</w:t>
      </w:r>
    </w:p>
    <w:p w:rsidR="00D9187E" w:rsidRDefault="00D9187E">
      <w:pPr>
        <w:spacing w:before="10" w:line="240" w:lineRule="exact"/>
        <w:rPr>
          <w:sz w:val="24"/>
          <w:szCs w:val="24"/>
        </w:rPr>
      </w:pPr>
    </w:p>
    <w:p w:rsidR="00D9187E" w:rsidRDefault="00082E19">
      <w:pPr>
        <w:ind w:left="101"/>
      </w:pPr>
      <w:r>
        <w:pict>
          <v:shape id="_x0000_i1051" type="#_x0000_t75" style="width:468pt;height:197.25pt">
            <v:imagedata r:id="rId46" o:title=""/>
          </v:shape>
        </w:pict>
      </w:r>
    </w:p>
    <w:p w:rsidR="00D9187E" w:rsidRDefault="00D9187E">
      <w:pPr>
        <w:spacing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113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we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oc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h </w:t>
      </w:r>
      <w:r>
        <w:rPr>
          <w:rFonts w:ascii="Calibri" w:eastAsia="Calibri" w:hAnsi="Calibri" w:cs="Calibri"/>
          <w:spacing w:val="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sing 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eByKey:-</w:t>
      </w:r>
    </w:p>
    <w:p w:rsidR="00D9187E" w:rsidRDefault="00D9187E">
      <w:pPr>
        <w:spacing w:before="4" w:line="180" w:lineRule="exact"/>
        <w:rPr>
          <w:sz w:val="19"/>
          <w:szCs w:val="19"/>
        </w:rPr>
      </w:pPr>
    </w:p>
    <w:p w:rsidR="00D9187E" w:rsidRDefault="00082E19">
      <w:pPr>
        <w:ind w:left="101"/>
      </w:pPr>
      <w:r>
        <w:pict>
          <v:shape id="_x0000_i1052" type="#_x0000_t75" style="width:467.25pt;height:96.75pt">
            <v:imagedata r:id="rId47" o:title=""/>
          </v:shape>
        </w:pict>
      </w:r>
    </w:p>
    <w:p w:rsidR="00D9187E" w:rsidRDefault="00D9187E">
      <w:pPr>
        <w:spacing w:before="2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592"/>
        <w:rPr>
          <w:rFonts w:ascii="Calibri" w:eastAsia="Calibri" w:hAnsi="Calibri" w:cs="Calibri"/>
          <w:sz w:val="28"/>
          <w:szCs w:val="28"/>
        </w:rPr>
        <w:sectPr w:rsidR="00D9187E">
          <w:headerReference w:type="default" r:id="rId48"/>
          <w:footerReference w:type="default" r:id="rId49"/>
          <w:pgSz w:w="12240" w:h="15840"/>
          <w:pgMar w:top="1340" w:right="980" w:bottom="280" w:left="1700" w:header="0" w:footer="0" w:gutter="0"/>
          <w:cols w:space="720"/>
        </w:sect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we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lat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ividi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sum of 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arks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oc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1" w:line="100" w:lineRule="exact"/>
        <w:rPr>
          <w:sz w:val="10"/>
          <w:szCs w:val="10"/>
        </w:rPr>
      </w:pPr>
    </w:p>
    <w:p w:rsidR="00D9187E" w:rsidRDefault="00D9187E">
      <w:pPr>
        <w:ind w:left="101"/>
      </w:pPr>
      <w:r>
        <w:pict>
          <v:shape id="_x0000_i1053" type="#_x0000_t75" style="width:468.75pt;height:98.25pt">
            <v:imagedata r:id="rId50" o:title=""/>
          </v:shape>
        </w:pic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5" w:line="220" w:lineRule="exact"/>
        <w:rPr>
          <w:sz w:val="22"/>
          <w:szCs w:val="22"/>
        </w:rPr>
      </w:pPr>
    </w:p>
    <w:p w:rsidR="00D9187E" w:rsidRDefault="006F2ECB">
      <w:pPr>
        <w:spacing w:before="9"/>
        <w:ind w:left="46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F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ll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s in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-2,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 xml:space="preserve">how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y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h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ve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ave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age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 xml:space="preserve">e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sz w:val="28"/>
          <w:szCs w:val="28"/>
        </w:rPr>
        <w:t>an</w:t>
      </w:r>
    </w:p>
    <w:p w:rsidR="00D9187E" w:rsidRDefault="006F2ECB">
      <w:pPr>
        <w:spacing w:before="54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50</w:t>
      </w:r>
    </w:p>
    <w:p w:rsidR="00D9187E" w:rsidRDefault="00D9187E">
      <w:pPr>
        <w:spacing w:before="12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w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 used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find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1"/>
          <w:sz w:val="28"/>
          <w:szCs w:val="28"/>
        </w:rPr>
        <w:t>q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ired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sc.t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ile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gil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/As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ig</w:t>
      </w:r>
      <w:r>
        <w:rPr>
          <w:rFonts w:ascii="Calibri" w:eastAsia="Calibri" w:hAnsi="Calibri" w:cs="Calibri"/>
          <w:spacing w:val="-1"/>
          <w:sz w:val="28"/>
          <w:szCs w:val="28"/>
        </w:rPr>
        <w:t>nm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6F2ECB">
      <w:pPr>
        <w:spacing w:before="52" w:line="278" w:lineRule="auto"/>
        <w:ind w:left="820" w:right="318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xt"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 xml:space="preserve">&gt; 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3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toI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7" w:line="180" w:lineRule="exact"/>
        <w:rPr>
          <w:sz w:val="19"/>
          <w:szCs w:val="19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s(x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x,1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Key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x,y)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2)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e.ma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{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, cou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t) 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1.0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*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4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um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</w:p>
    <w:p w:rsidR="00D9187E" w:rsidRDefault="006F2ECB">
      <w:pPr>
        <w:spacing w:before="54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}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filte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Grade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"grad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-2"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&amp;&amp; x.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5</w:t>
      </w:r>
      <w:r>
        <w:rPr>
          <w:rFonts w:ascii="Calibri" w:eastAsia="Calibri" w:hAnsi="Calibri" w:cs="Calibri"/>
          <w:spacing w:val="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rG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1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107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reati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aired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ed as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z w:val="28"/>
          <w:szCs w:val="28"/>
        </w:rPr>
        <w:t>extra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val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3" w:line="180" w:lineRule="exact"/>
        <w:rPr>
          <w:sz w:val="19"/>
          <w:szCs w:val="19"/>
        </w:rPr>
      </w:pPr>
    </w:p>
    <w:p w:rsidR="00D9187E" w:rsidRDefault="00082E19">
      <w:pPr>
        <w:ind w:left="100"/>
        <w:sectPr w:rsidR="00D9187E">
          <w:headerReference w:type="default" r:id="rId51"/>
          <w:footerReference w:type="default" r:id="rId52"/>
          <w:pgSz w:w="12240" w:h="15840"/>
          <w:pgMar w:top="1340" w:right="960" w:bottom="280" w:left="1700" w:header="0" w:footer="0" w:gutter="0"/>
          <w:cols w:space="720"/>
        </w:sectPr>
      </w:pPr>
      <w:r>
        <w:pict>
          <v:shape id="_x0000_i1054" type="#_x0000_t75" style="width:468pt;height:69pt">
            <v:imagedata r:id="rId28" o:title=""/>
          </v:shape>
        </w:pict>
      </w:r>
    </w:p>
    <w:p w:rsidR="00D9187E" w:rsidRDefault="006F2ECB">
      <w:pPr>
        <w:spacing w:before="42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lastRenderedPageBreak/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scre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shot sho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10" w:line="240" w:lineRule="exact"/>
        <w:rPr>
          <w:sz w:val="24"/>
          <w:szCs w:val="24"/>
        </w:rPr>
      </w:pPr>
    </w:p>
    <w:p w:rsidR="00D9187E" w:rsidRDefault="00082E19">
      <w:pPr>
        <w:ind w:left="101"/>
      </w:pPr>
      <w:r>
        <w:pict>
          <v:shape id="_x0000_i1055" type="#_x0000_t75" style="width:467.25pt;height:234pt">
            <v:imagedata r:id="rId29" o:title=""/>
          </v:shape>
        </w:pict>
      </w:r>
    </w:p>
    <w:p w:rsidR="00D9187E" w:rsidRDefault="00D9187E">
      <w:pPr>
        <w:spacing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we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f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2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7" w:line="240" w:lineRule="exact"/>
        <w:rPr>
          <w:sz w:val="24"/>
          <w:szCs w:val="24"/>
        </w:rPr>
      </w:pPr>
    </w:p>
    <w:p w:rsidR="00D9187E" w:rsidRDefault="00082E19">
      <w:pPr>
        <w:ind w:left="100"/>
      </w:pPr>
      <w:r>
        <w:pict>
          <v:shape id="_x0000_i1056" type="#_x0000_t75" style="width:468pt;height:252.75pt">
            <v:imagedata r:id="rId32" o:title=""/>
          </v:shape>
        </w:pict>
      </w:r>
    </w:p>
    <w:p w:rsidR="00D9187E" w:rsidRDefault="00D9187E">
      <w:pPr>
        <w:spacing w:before="14" w:line="240" w:lineRule="exact"/>
        <w:rPr>
          <w:sz w:val="24"/>
          <w:szCs w:val="24"/>
        </w:rPr>
      </w:pPr>
    </w:p>
    <w:p w:rsidR="00D9187E" w:rsidRDefault="006F2ECB">
      <w:pPr>
        <w:spacing w:line="276" w:lineRule="auto"/>
        <w:ind w:left="100" w:right="647"/>
        <w:rPr>
          <w:rFonts w:ascii="Calibri" w:eastAsia="Calibri" w:hAnsi="Calibri" w:cs="Calibri"/>
          <w:sz w:val="28"/>
          <w:szCs w:val="28"/>
        </w:rPr>
        <w:sectPr w:rsidR="00D9187E">
          <w:headerReference w:type="default" r:id="rId53"/>
          <w:footerReference w:type="default" r:id="rId54"/>
          <w:pgSz w:w="12240" w:h="15840"/>
          <w:pgMar w:top="1400" w:right="960" w:bottom="280" w:left="1700" w:header="0" w:footer="0" w:gutter="0"/>
          <w:cols w:space="720"/>
        </w:sect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elow step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of 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 oc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 xml:space="preserve">es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yKey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tion:-</w:t>
      </w:r>
    </w:p>
    <w:p w:rsidR="00D9187E" w:rsidRDefault="00D9187E">
      <w:pPr>
        <w:spacing w:before="1" w:line="100" w:lineRule="exact"/>
        <w:rPr>
          <w:sz w:val="10"/>
          <w:szCs w:val="10"/>
        </w:rPr>
      </w:pPr>
    </w:p>
    <w:p w:rsidR="00D9187E" w:rsidRDefault="00082E19">
      <w:pPr>
        <w:ind w:left="101"/>
      </w:pPr>
      <w:r>
        <w:pict>
          <v:shape id="_x0000_i1057" type="#_x0000_t75" style="width:466.5pt;height:145.5pt">
            <v:imagedata r:id="rId33" o:title=""/>
          </v:shape>
        </w:pict>
      </w:r>
    </w:p>
    <w:p w:rsidR="00D9187E" w:rsidRDefault="00D9187E">
      <w:pPr>
        <w:spacing w:before="16" w:line="220" w:lineRule="exact"/>
        <w:rPr>
          <w:sz w:val="22"/>
          <w:szCs w:val="22"/>
        </w:rPr>
      </w:pPr>
    </w:p>
    <w:p w:rsidR="00D9187E" w:rsidRDefault="006F2ECB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Here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lati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f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:-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082E19">
      <w:pPr>
        <w:ind w:left="101"/>
      </w:pPr>
      <w:r>
        <w:pict>
          <v:shape id="_x0000_i1058" type="#_x0000_t75" style="width:466.5pt;height:150.75pt">
            <v:imagedata r:id="rId34" o:title=""/>
          </v:shape>
        </w:pict>
      </w:r>
    </w:p>
    <w:p w:rsidR="00D9187E" w:rsidRDefault="00D9187E">
      <w:pPr>
        <w:spacing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6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elow step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result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elon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gra</w:t>
      </w:r>
      <w:r>
        <w:rPr>
          <w:rFonts w:ascii="Calibri" w:eastAsia="Calibri" w:hAnsi="Calibri" w:cs="Calibri"/>
          <w:spacing w:val="-1"/>
          <w:sz w:val="28"/>
          <w:szCs w:val="28"/>
        </w:rPr>
        <w:t>de</w:t>
      </w:r>
      <w:r>
        <w:rPr>
          <w:rFonts w:ascii="Calibri" w:eastAsia="Calibri" w:hAnsi="Calibri" w:cs="Calibri"/>
          <w:sz w:val="28"/>
          <w:szCs w:val="28"/>
        </w:rPr>
        <w:t>-2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aving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arks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reat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0:-</w:t>
      </w:r>
    </w:p>
    <w:p w:rsidR="00D9187E" w:rsidRDefault="00D9187E">
      <w:pPr>
        <w:spacing w:before="3" w:line="180" w:lineRule="exact"/>
        <w:rPr>
          <w:sz w:val="19"/>
          <w:szCs w:val="19"/>
        </w:rPr>
      </w:pPr>
    </w:p>
    <w:p w:rsidR="00D9187E" w:rsidRDefault="00082E19">
      <w:pPr>
        <w:ind w:left="100"/>
      </w:pPr>
      <w:r>
        <w:pict>
          <v:shape id="_x0000_i1059" type="#_x0000_t75" style="width:468pt;height:96pt">
            <v:imagedata r:id="rId55" o:title=""/>
          </v:shape>
        </w:pict>
      </w:r>
    </w:p>
    <w:p w:rsidR="00D9187E" w:rsidRDefault="00D9187E">
      <w:pPr>
        <w:spacing w:before="14" w:line="240" w:lineRule="exact"/>
        <w:rPr>
          <w:sz w:val="24"/>
          <w:szCs w:val="24"/>
        </w:rPr>
      </w:pPr>
    </w:p>
    <w:p w:rsidR="00D9187E" w:rsidRDefault="006F2ECB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scr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shot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sho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 result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5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7" w:line="240" w:lineRule="exact"/>
        <w:rPr>
          <w:sz w:val="24"/>
          <w:szCs w:val="24"/>
        </w:rPr>
      </w:pPr>
    </w:p>
    <w:p w:rsidR="00D9187E" w:rsidRDefault="00082E19">
      <w:pPr>
        <w:ind w:left="100"/>
        <w:sectPr w:rsidR="00D9187E">
          <w:headerReference w:type="default" r:id="rId56"/>
          <w:footerReference w:type="default" r:id="rId57"/>
          <w:pgSz w:w="12240" w:h="15840"/>
          <w:pgMar w:top="1340" w:right="960" w:bottom="280" w:left="1700" w:header="0" w:footer="0" w:gutter="0"/>
          <w:cols w:space="720"/>
        </w:sectPr>
      </w:pPr>
      <w:r>
        <w:pict>
          <v:shape id="_x0000_i1060" type="#_x0000_t75" style="width:282.75pt;height:57pt">
            <v:imagedata r:id="rId58" o:title=""/>
          </v:shape>
        </w:pict>
      </w:r>
    </w:p>
    <w:p w:rsidR="00D9187E" w:rsidRDefault="006F2ECB">
      <w:pPr>
        <w:spacing w:before="42"/>
        <w:ind w:left="100" w:right="647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lastRenderedPageBreak/>
        <w:t>P</w:t>
      </w:r>
      <w:r>
        <w:rPr>
          <w:rFonts w:ascii="Calibri" w:eastAsia="Calibri" w:hAnsi="Calibri" w:cs="Calibri"/>
          <w:sz w:val="28"/>
          <w:szCs w:val="28"/>
          <w:highlight w:val="yellow"/>
        </w:rPr>
        <w:t>r</w:t>
      </w:r>
      <w:r>
        <w:rPr>
          <w:rFonts w:ascii="Calibri" w:eastAsia="Calibri" w:hAnsi="Calibri" w:cs="Calibri"/>
          <w:spacing w:val="1"/>
          <w:sz w:val="28"/>
          <w:szCs w:val="28"/>
          <w:highlight w:val="yellow"/>
        </w:rPr>
        <w:t>o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b</w:t>
      </w:r>
      <w:r>
        <w:rPr>
          <w:rFonts w:ascii="Calibri" w:eastAsia="Calibri" w:hAnsi="Calibri" w:cs="Calibri"/>
          <w:sz w:val="28"/>
          <w:szCs w:val="28"/>
          <w:highlight w:val="yellow"/>
        </w:rPr>
        <w:t>lem</w:t>
      </w:r>
      <w:r>
        <w:rPr>
          <w:rFonts w:ascii="Calibri" w:eastAsia="Calibri" w:hAnsi="Calibri" w:cs="Calibri"/>
          <w:spacing w:val="-2"/>
          <w:sz w:val="28"/>
          <w:szCs w:val="28"/>
          <w:highlight w:val="yellow"/>
        </w:rPr>
        <w:t xml:space="preserve"> </w:t>
      </w:r>
      <w:r>
        <w:rPr>
          <w:rFonts w:ascii="Calibri" w:eastAsia="Calibri" w:hAnsi="Calibri" w:cs="Calibri"/>
          <w:sz w:val="28"/>
          <w:szCs w:val="28"/>
          <w:highlight w:val="yellow"/>
        </w:rPr>
        <w:t>Stat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em</w:t>
      </w:r>
      <w:r>
        <w:rPr>
          <w:rFonts w:ascii="Calibri" w:eastAsia="Calibri" w:hAnsi="Calibri" w:cs="Calibri"/>
          <w:sz w:val="28"/>
          <w:szCs w:val="28"/>
          <w:highlight w:val="yellow"/>
        </w:rPr>
        <w:t>e</w:t>
      </w:r>
      <w:r>
        <w:rPr>
          <w:rFonts w:ascii="Calibri" w:eastAsia="Calibri" w:hAnsi="Calibri" w:cs="Calibri"/>
          <w:spacing w:val="-2"/>
          <w:sz w:val="28"/>
          <w:szCs w:val="28"/>
          <w:highlight w:val="yellow"/>
        </w:rPr>
        <w:t>n</w:t>
      </w:r>
      <w:r>
        <w:rPr>
          <w:rFonts w:ascii="Calibri" w:eastAsia="Calibri" w:hAnsi="Calibri" w:cs="Calibri"/>
          <w:sz w:val="28"/>
          <w:szCs w:val="28"/>
          <w:highlight w:val="yellow"/>
        </w:rPr>
        <w:t>t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  <w:highlight w:val="yellow"/>
        </w:rPr>
        <w:t>3</w:t>
      </w:r>
      <w:r>
        <w:rPr>
          <w:rFonts w:ascii="Calibri" w:eastAsia="Calibri" w:hAnsi="Calibri" w:cs="Calibri"/>
          <w:spacing w:val="-1"/>
          <w:sz w:val="28"/>
          <w:szCs w:val="28"/>
          <w:highlight w:val="yellow"/>
        </w:rPr>
        <w:t>:</w:t>
      </w:r>
      <w:r>
        <w:rPr>
          <w:rFonts w:ascii="Calibri" w:eastAsia="Calibri" w:hAnsi="Calibri" w:cs="Calibri"/>
          <w:sz w:val="28"/>
          <w:szCs w:val="28"/>
          <w:highlight w:val="yellow"/>
        </w:rPr>
        <w:t>-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100" w:right="1334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ents 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coll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at 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atis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 xml:space="preserve">elow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riteria :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820" w:right="439" w:hanging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_n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ss all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is sa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av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rage </w:t>
      </w:r>
      <w:r>
        <w:rPr>
          <w:rFonts w:ascii="Calibri" w:eastAsia="Calibri" w:hAnsi="Calibri" w:cs="Calibri"/>
          <w:sz w:val="28"/>
          <w:szCs w:val="28"/>
        </w:rPr>
        <w:t>score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_n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</w:p>
    <w:p w:rsidR="00D9187E" w:rsidRDefault="00D9187E">
      <w:pPr>
        <w:spacing w:before="7" w:line="180" w:lineRule="exact"/>
        <w:rPr>
          <w:sz w:val="19"/>
          <w:szCs w:val="19"/>
        </w:rPr>
      </w:pPr>
    </w:p>
    <w:p w:rsidR="00D9187E" w:rsidRDefault="006F2ECB">
      <w:pPr>
        <w:ind w:left="100" w:right="7954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8" w:line="240" w:lineRule="exact"/>
        <w:rPr>
          <w:sz w:val="24"/>
          <w:szCs w:val="24"/>
        </w:rPr>
      </w:pPr>
    </w:p>
    <w:p w:rsidR="00D9187E" w:rsidRDefault="006F2ECB">
      <w:pPr>
        <w:tabs>
          <w:tab w:val="left" w:pos="820"/>
        </w:tabs>
        <w:spacing w:line="276" w:lineRule="auto"/>
        <w:ind w:left="820" w:right="287" w:hanging="360"/>
        <w:rPr>
          <w:rFonts w:ascii="Calibri" w:eastAsia="Calibri" w:hAnsi="Calibri" w:cs="Calibri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Calibri" w:eastAsia="Calibri" w:hAnsi="Calibri" w:cs="Calibri"/>
          <w:b/>
          <w:sz w:val="28"/>
          <w:szCs w:val="28"/>
        </w:rPr>
        <w:t>Average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 xml:space="preserve">e per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ud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_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ame 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 xml:space="preserve">l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des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s 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e as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ave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age 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 per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stud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_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ame 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e</w:t>
      </w:r>
    </w:p>
    <w:p w:rsidR="00D9187E" w:rsidRDefault="00D9187E">
      <w:pPr>
        <w:spacing w:before="7" w:line="180" w:lineRule="exact"/>
        <w:rPr>
          <w:sz w:val="19"/>
          <w:szCs w:val="19"/>
        </w:rPr>
      </w:pPr>
    </w:p>
    <w:p w:rsidR="00D9187E" w:rsidRDefault="006F2ECB">
      <w:pPr>
        <w:spacing w:line="277" w:lineRule="auto"/>
        <w:ind w:left="100" w:right="379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To 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ll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late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 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ss all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i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e. irr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tive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 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e. Be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ow is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sam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:-</w:t>
      </w:r>
    </w:p>
    <w:p w:rsidR="00D9187E" w:rsidRDefault="00D9187E">
      <w:pPr>
        <w:spacing w:before="6" w:line="180" w:lineRule="exact"/>
        <w:rPr>
          <w:sz w:val="19"/>
          <w:szCs w:val="19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sc.t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ile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sign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6F2ECB">
      <w:pPr>
        <w:spacing w:before="54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pacing w:val="2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toI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D1.ma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s(x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x,1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 st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Key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x,y)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2)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eAvg 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e.ma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{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t)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=&gt; </w:t>
      </w:r>
      <w:r>
        <w:rPr>
          <w:rFonts w:ascii="Calibri" w:eastAsia="Calibri" w:hAnsi="Calibri" w:cs="Calibri"/>
          <w:spacing w:val="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1.0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*</w:t>
      </w:r>
    </w:p>
    <w:p w:rsidR="00D9187E" w:rsidRDefault="006F2ECB">
      <w:pPr>
        <w:spacing w:before="54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}</w: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1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135"/>
        <w:rPr>
          <w:rFonts w:ascii="Calibri" w:eastAsia="Calibri" w:hAnsi="Calibri" w:cs="Calibri"/>
          <w:sz w:val="28"/>
          <w:szCs w:val="28"/>
        </w:rPr>
        <w:sectPr w:rsidR="00D9187E">
          <w:headerReference w:type="default" r:id="rId59"/>
          <w:footerReference w:type="default" r:id="rId60"/>
          <w:pgSz w:w="12240" w:h="15840"/>
          <w:pgMar w:top="1400" w:right="1340" w:bottom="280" w:left="1700" w:header="0" w:footer="0" w:gutter="0"/>
          <w:cols w:space="720"/>
        </w:sect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we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only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arks:-</w:t>
      </w:r>
    </w:p>
    <w:p w:rsidR="00D9187E" w:rsidRDefault="00D9187E">
      <w:pPr>
        <w:spacing w:before="1" w:line="100" w:lineRule="exact"/>
        <w:rPr>
          <w:sz w:val="10"/>
          <w:szCs w:val="10"/>
        </w:rPr>
      </w:pPr>
    </w:p>
    <w:p w:rsidR="00D9187E" w:rsidRDefault="00D9187E">
      <w:pPr>
        <w:ind w:left="101"/>
      </w:pPr>
      <w:r>
        <w:pict>
          <v:shape id="_x0000_i1061" type="#_x0000_t75" style="width:468.75pt;height:173.25pt">
            <v:imagedata r:id="rId61" o:title=""/>
          </v:shape>
        </w:pict>
      </w:r>
    </w:p>
    <w:p w:rsidR="00D9187E" w:rsidRDefault="00D9187E">
      <w:pPr>
        <w:spacing w:before="19" w:line="220" w:lineRule="exact"/>
        <w:rPr>
          <w:sz w:val="22"/>
          <w:szCs w:val="22"/>
        </w:rPr>
      </w:pPr>
    </w:p>
    <w:p w:rsidR="00D9187E" w:rsidRDefault="006F2ECB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 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1:-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D9187E">
      <w:pPr>
        <w:ind w:left="101"/>
      </w:pPr>
      <w:r>
        <w:pict>
          <v:shape id="_x0000_i1062" type="#_x0000_t75" style="width:468pt;height:216.75pt">
            <v:imagedata r:id="rId62" o:title=""/>
          </v:shape>
        </w:pict>
      </w:r>
    </w:p>
    <w:p w:rsidR="00D9187E" w:rsidRDefault="00D9187E">
      <w:pPr>
        <w:spacing w:before="1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85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z w:val="28"/>
          <w:szCs w:val="28"/>
        </w:rPr>
        <w:t xml:space="preserve">ing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arks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 of oc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dduc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yKey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6" w:line="180" w:lineRule="exact"/>
        <w:rPr>
          <w:sz w:val="19"/>
          <w:szCs w:val="19"/>
        </w:rPr>
      </w:pPr>
    </w:p>
    <w:p w:rsidR="00D9187E" w:rsidRDefault="00082E19">
      <w:pPr>
        <w:ind w:left="100"/>
        <w:sectPr w:rsidR="00D9187E">
          <w:headerReference w:type="default" r:id="rId63"/>
          <w:footerReference w:type="default" r:id="rId64"/>
          <w:pgSz w:w="12240" w:h="15840"/>
          <w:pgMar w:top="1340" w:right="960" w:bottom="280" w:left="1700" w:header="0" w:footer="0" w:gutter="0"/>
          <w:cols w:space="720"/>
        </w:sectPr>
      </w:pPr>
      <w:r>
        <w:pict>
          <v:shape id="_x0000_i1063" type="#_x0000_t75" style="width:468pt;height:79.5pt">
            <v:imagedata r:id="rId65" o:title=""/>
          </v:shape>
        </w:pict>
      </w:r>
    </w:p>
    <w:p w:rsidR="00D9187E" w:rsidRDefault="006F2ECB">
      <w:pPr>
        <w:spacing w:before="42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lastRenderedPageBreak/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elow step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ent</w:t>
      </w:r>
      <w:r>
        <w:rPr>
          <w:rFonts w:ascii="Calibri" w:eastAsia="Calibri" w:hAnsi="Calibri" w:cs="Calibri"/>
          <w:spacing w:val="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082E19">
      <w:pPr>
        <w:ind w:left="100"/>
      </w:pPr>
      <w:r>
        <w:pict>
          <v:shape id="_x0000_i1064" type="#_x0000_t75" style="width:468pt;height:86.25pt">
            <v:imagedata r:id="rId66" o:title=""/>
          </v:shape>
        </w:pict>
      </w:r>
    </w:p>
    <w:p w:rsidR="00D9187E" w:rsidRDefault="00D9187E">
      <w:pPr>
        <w:spacing w:before="12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48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step 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is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to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rage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er 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e.We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 xml:space="preserve">sed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 xml:space="preserve">elow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find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sam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5" w:line="180" w:lineRule="exact"/>
        <w:rPr>
          <w:sz w:val="19"/>
          <w:szCs w:val="19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sc.t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ile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"/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/a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sign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6F2ECB">
      <w:pPr>
        <w:spacing w:before="52" w:line="276" w:lineRule="auto"/>
        <w:ind w:left="820" w:right="318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Datase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t"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p(</w:t>
      </w:r>
      <w:r>
        <w:rPr>
          <w:rFonts w:ascii="Calibri" w:eastAsia="Calibri" w:hAnsi="Calibri" w:cs="Calibri"/>
          <w:sz w:val="28"/>
          <w:szCs w:val="28"/>
        </w:rPr>
        <w:t xml:space="preserve">x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 xml:space="preserve">&gt; 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,x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split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","</w:t>
      </w:r>
      <w:r>
        <w:rPr>
          <w:rFonts w:ascii="Calibri" w:eastAsia="Calibri" w:hAnsi="Calibri" w:cs="Calibri"/>
          <w:spacing w:val="-1"/>
          <w:sz w:val="28"/>
          <w:szCs w:val="28"/>
        </w:rPr>
        <w:t>)(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3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toI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" w:line="200" w:lineRule="exact"/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Map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DD2.ma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s(x </w:t>
      </w:r>
      <w:r>
        <w:rPr>
          <w:rFonts w:ascii="Calibri" w:eastAsia="Calibri" w:hAnsi="Calibri" w:cs="Calibri"/>
          <w:spacing w:val="-4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x,1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eByK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((</w:t>
      </w:r>
      <w:r>
        <w:rPr>
          <w:rFonts w:ascii="Calibri" w:eastAsia="Calibri" w:hAnsi="Calibri" w:cs="Calibri"/>
          <w:sz w:val="28"/>
          <w:szCs w:val="28"/>
        </w:rPr>
        <w:t>x,y)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+</w:t>
      </w:r>
    </w:p>
    <w:p w:rsidR="00D9187E" w:rsidRDefault="006F2ECB">
      <w:pPr>
        <w:spacing w:before="52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2)</w:t>
      </w:r>
      <w:r>
        <w:rPr>
          <w:rFonts w:ascii="Calibri" w:eastAsia="Calibri" w:hAnsi="Calibri" w:cs="Calibri"/>
          <w:sz w:val="28"/>
          <w:szCs w:val="28"/>
        </w:rPr>
        <w:t>)</w: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val 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e.ma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{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(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, cou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t) =&gt;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1.0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*</w:t>
      </w:r>
    </w:p>
    <w:p w:rsidR="00D9187E" w:rsidRDefault="006F2ECB">
      <w:pPr>
        <w:spacing w:before="52"/>
        <w:ind w:left="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um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}</w: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4" w:line="240" w:lineRule="exact"/>
        <w:rPr>
          <w:sz w:val="24"/>
          <w:szCs w:val="24"/>
        </w:rPr>
      </w:pPr>
    </w:p>
    <w:p w:rsidR="00D9187E" w:rsidRDefault="006F2ECB">
      <w:pPr>
        <w:spacing w:line="276" w:lineRule="auto"/>
        <w:ind w:left="100" w:right="55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So 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reat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aired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DD2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g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as </w:t>
      </w:r>
      <w:r>
        <w:rPr>
          <w:rFonts w:ascii="Calibri" w:eastAsia="Calibri" w:hAnsi="Calibri" w:cs="Calibri"/>
          <w:spacing w:val="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val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le:-</w:t>
      </w:r>
    </w:p>
    <w:p w:rsidR="00D9187E" w:rsidRDefault="00D9187E">
      <w:pPr>
        <w:spacing w:before="9" w:line="180" w:lineRule="exact"/>
        <w:rPr>
          <w:sz w:val="19"/>
          <w:szCs w:val="19"/>
        </w:rPr>
      </w:pPr>
    </w:p>
    <w:p w:rsidR="00D9187E" w:rsidRDefault="00082E19">
      <w:pPr>
        <w:ind w:left="101"/>
        <w:sectPr w:rsidR="00D9187E">
          <w:headerReference w:type="default" r:id="rId67"/>
          <w:footerReference w:type="default" r:id="rId68"/>
          <w:pgSz w:w="12240" w:h="15840"/>
          <w:pgMar w:top="1400" w:right="960" w:bottom="280" w:left="1700" w:header="0" w:footer="0" w:gutter="0"/>
          <w:cols w:space="720"/>
        </w:sectPr>
      </w:pPr>
      <w:r>
        <w:pict>
          <v:shape id="_x0000_i1065" type="#_x0000_t75" style="width:468pt;height:163.5pt">
            <v:imagedata r:id="rId69" o:title=""/>
          </v:shape>
        </w:pict>
      </w:r>
    </w:p>
    <w:p w:rsidR="00D9187E" w:rsidRDefault="006F2ECB">
      <w:pPr>
        <w:spacing w:before="40" w:line="278" w:lineRule="auto"/>
        <w:ind w:left="100" w:right="14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of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DD2 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4" w:line="180" w:lineRule="exact"/>
        <w:rPr>
          <w:sz w:val="19"/>
          <w:szCs w:val="19"/>
        </w:rPr>
      </w:pPr>
    </w:p>
    <w:p w:rsidR="00D9187E" w:rsidRDefault="00082E19">
      <w:pPr>
        <w:ind w:left="100"/>
      </w:pPr>
      <w:r>
        <w:pict>
          <v:shape id="_x0000_i1066" type="#_x0000_t75" style="width:468pt;height:201pt">
            <v:imagedata r:id="rId70" o:title=""/>
          </v:shape>
        </w:pict>
      </w:r>
    </w:p>
    <w:p w:rsidR="00D9187E" w:rsidRDefault="00D9187E">
      <w:pPr>
        <w:spacing w:before="11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83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z w:val="28"/>
          <w:szCs w:val="28"/>
        </w:rPr>
        <w:t xml:space="preserve">ing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ar</w:t>
      </w:r>
      <w:r>
        <w:rPr>
          <w:rFonts w:ascii="Calibri" w:eastAsia="Calibri" w:hAnsi="Calibri" w:cs="Calibri"/>
          <w:spacing w:val="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 of oc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 xml:space="preserve">ey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eByKey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 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-</w:t>
      </w:r>
    </w:p>
    <w:p w:rsidR="00D9187E" w:rsidRDefault="00D9187E">
      <w:pPr>
        <w:spacing w:before="4" w:line="180" w:lineRule="exact"/>
        <w:rPr>
          <w:sz w:val="19"/>
          <w:szCs w:val="19"/>
        </w:rPr>
      </w:pPr>
    </w:p>
    <w:p w:rsidR="00D9187E" w:rsidRDefault="00082E19">
      <w:pPr>
        <w:ind w:left="101"/>
      </w:pPr>
      <w:r>
        <w:pict>
          <v:shape id="_x0000_i1067" type="#_x0000_t75" style="width:466.5pt;height:124.5pt">
            <v:imagedata r:id="rId71" o:title=""/>
          </v:shape>
        </w:pict>
      </w:r>
    </w:p>
    <w:p w:rsidR="00D9187E" w:rsidRDefault="00D9187E">
      <w:pPr>
        <w:spacing w:before="3" w:line="240" w:lineRule="exact"/>
        <w:rPr>
          <w:sz w:val="24"/>
          <w:szCs w:val="24"/>
        </w:rPr>
      </w:pPr>
    </w:p>
    <w:p w:rsidR="00D9187E" w:rsidRDefault="006F2ECB">
      <w:pPr>
        <w:spacing w:line="278" w:lineRule="auto"/>
        <w:ind w:left="100" w:right="87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elow step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lati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ea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ividi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sum of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with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:-</w:t>
      </w:r>
    </w:p>
    <w:p w:rsidR="00D9187E" w:rsidRDefault="00D9187E">
      <w:pPr>
        <w:spacing w:before="5" w:line="180" w:lineRule="exact"/>
        <w:rPr>
          <w:sz w:val="19"/>
          <w:szCs w:val="19"/>
        </w:rPr>
      </w:pPr>
    </w:p>
    <w:p w:rsidR="00D9187E" w:rsidRDefault="00082E19">
      <w:pPr>
        <w:ind w:left="101"/>
        <w:sectPr w:rsidR="00D9187E">
          <w:headerReference w:type="default" r:id="rId72"/>
          <w:footerReference w:type="default" r:id="rId73"/>
          <w:pgSz w:w="12240" w:h="15840"/>
          <w:pgMar w:top="1400" w:right="960" w:bottom="280" w:left="1700" w:header="0" w:footer="0" w:gutter="0"/>
          <w:cols w:space="720"/>
        </w:sectPr>
      </w:pPr>
      <w:r>
        <w:pict>
          <v:shape id="_x0000_i1068" type="#_x0000_t75" style="width:468.75pt;height:126.75pt">
            <v:imagedata r:id="rId74" o:title=""/>
          </v:shape>
        </w:pict>
      </w:r>
    </w:p>
    <w:p w:rsidR="00D9187E" w:rsidRDefault="006F2ECB">
      <w:pPr>
        <w:spacing w:before="42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lastRenderedPageBreak/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 to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furt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 fr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DD</w:t>
      </w:r>
    </w:p>
    <w:p w:rsidR="00D9187E" w:rsidRDefault="00D9187E">
      <w:pPr>
        <w:spacing w:before="9" w:line="240" w:lineRule="exact"/>
        <w:rPr>
          <w:sz w:val="24"/>
          <w:szCs w:val="24"/>
        </w:rPr>
      </w:pPr>
    </w:p>
    <w:p w:rsidR="00D9187E" w:rsidRDefault="00D9187E">
      <w:pPr>
        <w:ind w:left="100"/>
      </w:pPr>
      <w:r>
        <w:pict>
          <v:shape id="_x0000_i1069" type="#_x0000_t75" style="width:468pt;height:32.25pt">
            <v:imagedata r:id="rId75" o:title=""/>
          </v:shape>
        </w:pict>
      </w:r>
    </w:p>
    <w:p w:rsidR="00D9187E" w:rsidRDefault="00D9187E">
      <w:pPr>
        <w:spacing w:before="12" w:line="240" w:lineRule="exact"/>
        <w:rPr>
          <w:sz w:val="24"/>
          <w:szCs w:val="24"/>
        </w:rPr>
      </w:pPr>
    </w:p>
    <w:p w:rsidR="00D9187E" w:rsidRDefault="006F2ECB">
      <w:pPr>
        <w:spacing w:line="276" w:lineRule="auto"/>
        <w:ind w:left="100" w:right="43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elow s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ep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 are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sing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erse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ween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rad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f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eAvg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rd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’s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 find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whe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mm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4"/>
          <w:sz w:val="28"/>
          <w:szCs w:val="28"/>
        </w:rPr>
        <w:t>.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rea</w:t>
      </w:r>
      <w:r>
        <w:rPr>
          <w:rFonts w:ascii="Calibri" w:eastAsia="Calibri" w:hAnsi="Calibri" w:cs="Calibri"/>
          <w:spacing w:val="-1"/>
          <w:sz w:val="28"/>
          <w:szCs w:val="28"/>
        </w:rPr>
        <w:t>ch(p</w:t>
      </w:r>
      <w:r>
        <w:rPr>
          <w:rFonts w:ascii="Calibri" w:eastAsia="Calibri" w:hAnsi="Calibri" w:cs="Calibri"/>
          <w:sz w:val="28"/>
          <w:szCs w:val="28"/>
        </w:rPr>
        <w:t>rin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ln)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sho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n</w:t>
      </w:r>
      <w:r>
        <w:rPr>
          <w:rFonts w:ascii="Calibri" w:eastAsia="Calibri" w:hAnsi="Calibri" w:cs="Calibri"/>
          <w:sz w:val="28"/>
          <w:szCs w:val="28"/>
        </w:rPr>
        <w:t xml:space="preserve">o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ere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aving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average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score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_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 all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sa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 av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rage score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_n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e:-</w:t>
      </w:r>
    </w:p>
    <w:p w:rsidR="00D9187E" w:rsidRDefault="00D9187E">
      <w:pPr>
        <w:spacing w:before="8" w:line="180" w:lineRule="exact"/>
        <w:rPr>
          <w:sz w:val="19"/>
          <w:szCs w:val="19"/>
        </w:rPr>
      </w:pPr>
    </w:p>
    <w:p w:rsidR="00D9187E" w:rsidRDefault="00D9187E">
      <w:pPr>
        <w:ind w:left="101"/>
      </w:pPr>
      <w:r>
        <w:pict>
          <v:shape id="_x0000_i1070" type="#_x0000_t75" style="width:466.5pt;height:118.5pt">
            <v:imagedata r:id="rId76" o:title=""/>
          </v:shape>
        </w:pict>
      </w: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line="200" w:lineRule="exact"/>
      </w:pPr>
    </w:p>
    <w:p w:rsidR="00D9187E" w:rsidRDefault="00D9187E">
      <w:pPr>
        <w:spacing w:before="15" w:line="220" w:lineRule="exact"/>
        <w:rPr>
          <w:sz w:val="22"/>
          <w:szCs w:val="22"/>
        </w:rPr>
      </w:pPr>
    </w:p>
    <w:p w:rsidR="00D9187E" w:rsidRDefault="00D9187E">
      <w:pPr>
        <w:spacing w:line="416" w:lineRule="auto"/>
        <w:ind w:left="7368" w:right="456" w:hanging="5"/>
        <w:jc w:val="right"/>
        <w:rPr>
          <w:rFonts w:ascii="Calibri" w:eastAsia="Calibri" w:hAnsi="Calibri" w:cs="Calibri"/>
          <w:sz w:val="28"/>
          <w:szCs w:val="28"/>
        </w:rPr>
      </w:pPr>
    </w:p>
    <w:sectPr w:rsidR="00D9187E" w:rsidSect="00D9187E">
      <w:headerReference w:type="default" r:id="rId77"/>
      <w:footerReference w:type="default" r:id="rId78"/>
      <w:pgSz w:w="12240" w:h="15840"/>
      <w:pgMar w:top="1400" w:right="980" w:bottom="280" w:left="1700" w:header="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2ECB" w:rsidRDefault="006F2ECB" w:rsidP="00D9187E">
      <w:r>
        <w:separator/>
      </w:r>
    </w:p>
  </w:endnote>
  <w:endnote w:type="continuationSeparator" w:id="0">
    <w:p w:rsidR="006F2ECB" w:rsidRDefault="006F2ECB" w:rsidP="00D918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200" w:lineRule="exact"/>
    </w:pPr>
    <w:r w:rsidRPr="00D9187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25pt;margin-top:696.2pt;width:42.2pt;height:16.05pt;z-index:-251658240;mso-position-horizontal-relative:page;mso-position-vertical-relative:page" filled="f" stroked="f">
          <v:textbox inset="0,0,0,0">
            <w:txbxContent>
              <w:p w:rsidR="00D9187E" w:rsidRDefault="006F2ECB">
                <w:pPr>
                  <w:spacing w:line="300" w:lineRule="exact"/>
                  <w:ind w:left="20" w:right="-42"/>
                  <w:rPr>
                    <w:rFonts w:ascii="Calibri" w:eastAsia="Calibri" w:hAnsi="Calibri" w:cs="Calibri"/>
                    <w:sz w:val="28"/>
                    <w:szCs w:val="28"/>
                  </w:rPr>
                </w:pP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c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ou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t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}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200" w:lineRule="exact"/>
    </w:pPr>
    <w:r w:rsidRPr="00D9187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25pt;margin-top:687.95pt;width:42.2pt;height:16.05pt;z-index:-251657216;mso-position-horizontal-relative:page;mso-position-vertical-relative:page" filled="f" stroked="f">
          <v:textbox inset="0,0,0,0">
            <w:txbxContent>
              <w:p w:rsidR="00D9187E" w:rsidRDefault="006F2ECB">
                <w:pPr>
                  <w:spacing w:line="300" w:lineRule="exact"/>
                  <w:ind w:left="20" w:right="-42"/>
                  <w:rPr>
                    <w:rFonts w:ascii="Calibri" w:eastAsia="Calibri" w:hAnsi="Calibri" w:cs="Calibri"/>
                    <w:sz w:val="28"/>
                    <w:szCs w:val="28"/>
                  </w:rPr>
                </w:pP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c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ou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t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}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2ECB" w:rsidRDefault="006F2ECB" w:rsidP="00D9187E">
      <w:r>
        <w:separator/>
      </w:r>
    </w:p>
  </w:footnote>
  <w:footnote w:type="continuationSeparator" w:id="0">
    <w:p w:rsidR="006F2ECB" w:rsidRDefault="006F2ECB" w:rsidP="00D9187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200" w:lineRule="exact"/>
    </w:pPr>
    <w:r w:rsidRPr="00D9187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9pt;margin-top:73.95pt;width:342.2pt;height:16.05pt;z-index:-251660288;mso-position-horizontal-relative:page;mso-position-vertical-relative:page" filled="f" stroked="f">
          <v:textbox inset="0,0,0,0">
            <w:txbxContent>
              <w:p w:rsidR="00D9187E" w:rsidRDefault="006F2ECB">
                <w:pPr>
                  <w:spacing w:line="300" w:lineRule="exact"/>
                  <w:ind w:left="20" w:right="-42"/>
                  <w:rPr>
                    <w:rFonts w:ascii="Calibri" w:eastAsia="Calibri" w:hAnsi="Calibri" w:cs="Calibri"/>
                    <w:sz w:val="28"/>
                    <w:szCs w:val="28"/>
                  </w:rPr>
                </w:pPr>
                <w:r>
                  <w:rPr>
                    <w:rFonts w:ascii="Calibri" w:eastAsia="Calibri" w:hAnsi="Calibri" w:cs="Calibri"/>
                    <w:spacing w:val="1"/>
                    <w:position w:val="1"/>
                    <w:sz w:val="28"/>
                    <w:szCs w:val="28"/>
                  </w:rPr>
                  <w:t>B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el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8"/>
                    <w:szCs w:val="28"/>
                  </w:rPr>
                  <w:t>o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w scr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e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e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8"/>
                    <w:szCs w:val="28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shot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sho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8"/>
                    <w:szCs w:val="28"/>
                  </w:rPr>
                  <w:t>w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s t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h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e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su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8"/>
                    <w:szCs w:val="28"/>
                  </w:rPr>
                  <w:t>b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je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8"/>
                    <w:szCs w:val="28"/>
                  </w:rPr>
                  <w:t>c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t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 xml:space="preserve"> n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a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8"/>
                    <w:szCs w:val="28"/>
                  </w:rPr>
                  <w:t>m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e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a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d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2"/>
                    <w:position w:val="1"/>
                    <w:sz w:val="28"/>
                    <w:szCs w:val="28"/>
                  </w:rPr>
                  <w:t>t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h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 xml:space="preserve">eir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c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ou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t:-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200" w:lineRule="exact"/>
    </w:pPr>
    <w:r w:rsidRPr="00D9187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9pt;margin-top:73.95pt;width:278.25pt;height:16.05pt;z-index:-251659264;mso-position-horizontal-relative:page;mso-position-vertical-relative:page" filled="f" stroked="f">
          <v:textbox inset="0,0,0,0">
            <w:txbxContent>
              <w:p w:rsidR="00D9187E" w:rsidRDefault="006F2ECB">
                <w:pPr>
                  <w:spacing w:line="300" w:lineRule="exact"/>
                  <w:ind w:left="20" w:right="-42"/>
                  <w:rPr>
                    <w:rFonts w:ascii="Calibri" w:eastAsia="Calibri" w:hAnsi="Calibri" w:cs="Calibri"/>
                    <w:sz w:val="28"/>
                    <w:szCs w:val="28"/>
                  </w:rPr>
                </w:pPr>
                <w:r>
                  <w:rPr>
                    <w:rFonts w:ascii="Calibri" w:eastAsia="Calibri" w:hAnsi="Calibri" w:cs="Calibri"/>
                    <w:spacing w:val="1"/>
                    <w:position w:val="1"/>
                    <w:sz w:val="28"/>
                    <w:szCs w:val="28"/>
                  </w:rPr>
                  <w:t>B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el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8"/>
                    <w:szCs w:val="28"/>
                  </w:rPr>
                  <w:t>o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w scr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e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e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8"/>
                    <w:szCs w:val="28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shot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sho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8"/>
                    <w:szCs w:val="28"/>
                  </w:rPr>
                  <w:t>w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 xml:space="preserve">s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th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e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result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of t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8"/>
                    <w:szCs w:val="28"/>
                  </w:rPr>
                  <w:t>h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e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sam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8"/>
                    <w:szCs w:val="28"/>
                  </w:rPr>
                  <w:t>e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8"/>
                    <w:szCs w:val="28"/>
                  </w:rPr>
                  <w:t>:</w:t>
                </w:r>
                <w:r>
                  <w:rPr>
                    <w:rFonts w:ascii="Calibri" w:eastAsia="Calibri" w:hAnsi="Calibri" w:cs="Calibri"/>
                    <w:position w:val="1"/>
                    <w:sz w:val="28"/>
                    <w:szCs w:val="28"/>
                  </w:rPr>
                  <w:t>-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87E" w:rsidRDefault="00D9187E">
    <w:pPr>
      <w:spacing w:line="0" w:lineRule="atLeast"/>
      <w:rPr>
        <w:sz w:val="0"/>
        <w:szCs w:val="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8146EC"/>
    <w:multiLevelType w:val="multilevel"/>
    <w:tmpl w:val="9CD2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9187E"/>
    <w:rsid w:val="00082E19"/>
    <w:rsid w:val="006F2ECB"/>
    <w:rsid w:val="00D918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header" Target="header4.xml"/><Relationship Id="rId39" Type="http://schemas.openxmlformats.org/officeDocument/2006/relationships/header" Target="header7.xml"/><Relationship Id="rId21" Type="http://schemas.openxmlformats.org/officeDocument/2006/relationships/image" Target="media/image13.jpeg"/><Relationship Id="rId34" Type="http://schemas.openxmlformats.org/officeDocument/2006/relationships/image" Target="media/image21.jpeg"/><Relationship Id="rId42" Type="http://schemas.openxmlformats.org/officeDocument/2006/relationships/image" Target="media/image25.jpeg"/><Relationship Id="rId47" Type="http://schemas.openxmlformats.org/officeDocument/2006/relationships/image" Target="media/image28.jpeg"/><Relationship Id="rId50" Type="http://schemas.openxmlformats.org/officeDocument/2006/relationships/image" Target="media/image29.jpeg"/><Relationship Id="rId55" Type="http://schemas.openxmlformats.org/officeDocument/2006/relationships/image" Target="media/image30.jpeg"/><Relationship Id="rId63" Type="http://schemas.openxmlformats.org/officeDocument/2006/relationships/header" Target="header14.xml"/><Relationship Id="rId68" Type="http://schemas.openxmlformats.org/officeDocument/2006/relationships/footer" Target="footer12.xml"/><Relationship Id="rId76" Type="http://schemas.openxmlformats.org/officeDocument/2006/relationships/image" Target="media/image41.jpeg"/><Relationship Id="rId7" Type="http://schemas.openxmlformats.org/officeDocument/2006/relationships/image" Target="media/image1.jpeg"/><Relationship Id="rId71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18.jpeg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image" Target="media/image19.jpeg"/><Relationship Id="rId37" Type="http://schemas.openxmlformats.org/officeDocument/2006/relationships/image" Target="media/image22.jpeg"/><Relationship Id="rId40" Type="http://schemas.openxmlformats.org/officeDocument/2006/relationships/footer" Target="footer4.xml"/><Relationship Id="rId45" Type="http://schemas.openxmlformats.org/officeDocument/2006/relationships/image" Target="media/image26.jpeg"/><Relationship Id="rId53" Type="http://schemas.openxmlformats.org/officeDocument/2006/relationships/header" Target="header11.xml"/><Relationship Id="rId58" Type="http://schemas.openxmlformats.org/officeDocument/2006/relationships/image" Target="media/image31.jpeg"/><Relationship Id="rId66" Type="http://schemas.openxmlformats.org/officeDocument/2006/relationships/image" Target="media/image35.jpeg"/><Relationship Id="rId74" Type="http://schemas.openxmlformats.org/officeDocument/2006/relationships/image" Target="media/image39.jpe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2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4" Type="http://schemas.openxmlformats.org/officeDocument/2006/relationships/footer" Target="footer5.xml"/><Relationship Id="rId52" Type="http://schemas.openxmlformats.org/officeDocument/2006/relationships/footer" Target="footer7.xml"/><Relationship Id="rId60" Type="http://schemas.openxmlformats.org/officeDocument/2006/relationships/footer" Target="footer10.xml"/><Relationship Id="rId65" Type="http://schemas.openxmlformats.org/officeDocument/2006/relationships/image" Target="media/image34.jpeg"/><Relationship Id="rId73" Type="http://schemas.openxmlformats.org/officeDocument/2006/relationships/footer" Target="footer13.xml"/><Relationship Id="rId78" Type="http://schemas.openxmlformats.org/officeDocument/2006/relationships/footer" Target="footer14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footer" Target="footer1.xml"/><Relationship Id="rId30" Type="http://schemas.openxmlformats.org/officeDocument/2006/relationships/header" Target="header5.xml"/><Relationship Id="rId35" Type="http://schemas.openxmlformats.org/officeDocument/2006/relationships/header" Target="header6.xml"/><Relationship Id="rId43" Type="http://schemas.openxmlformats.org/officeDocument/2006/relationships/header" Target="header8.xml"/><Relationship Id="rId48" Type="http://schemas.openxmlformats.org/officeDocument/2006/relationships/header" Target="header9.xml"/><Relationship Id="rId56" Type="http://schemas.openxmlformats.org/officeDocument/2006/relationships/header" Target="header12.xml"/><Relationship Id="rId64" Type="http://schemas.openxmlformats.org/officeDocument/2006/relationships/footer" Target="footer11.xml"/><Relationship Id="rId69" Type="http://schemas.openxmlformats.org/officeDocument/2006/relationships/image" Target="media/image36.jpeg"/><Relationship Id="rId77" Type="http://schemas.openxmlformats.org/officeDocument/2006/relationships/header" Target="header17.xml"/><Relationship Id="rId8" Type="http://schemas.openxmlformats.org/officeDocument/2006/relationships/image" Target="media/image2.jpeg"/><Relationship Id="rId51" Type="http://schemas.openxmlformats.org/officeDocument/2006/relationships/header" Target="header10.xml"/><Relationship Id="rId72" Type="http://schemas.openxmlformats.org/officeDocument/2006/relationships/header" Target="header16.xm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0.jpeg"/><Relationship Id="rId38" Type="http://schemas.openxmlformats.org/officeDocument/2006/relationships/image" Target="media/image23.jpeg"/><Relationship Id="rId46" Type="http://schemas.openxmlformats.org/officeDocument/2006/relationships/image" Target="media/image27.jpeg"/><Relationship Id="rId59" Type="http://schemas.openxmlformats.org/officeDocument/2006/relationships/header" Target="header13.xml"/><Relationship Id="rId67" Type="http://schemas.openxmlformats.org/officeDocument/2006/relationships/header" Target="header15.xml"/><Relationship Id="rId20" Type="http://schemas.openxmlformats.org/officeDocument/2006/relationships/header" Target="header2.xml"/><Relationship Id="rId41" Type="http://schemas.openxmlformats.org/officeDocument/2006/relationships/image" Target="media/image24.jpeg"/><Relationship Id="rId54" Type="http://schemas.openxmlformats.org/officeDocument/2006/relationships/footer" Target="footer8.xml"/><Relationship Id="rId62" Type="http://schemas.openxmlformats.org/officeDocument/2006/relationships/image" Target="media/image33.jpeg"/><Relationship Id="rId70" Type="http://schemas.openxmlformats.org/officeDocument/2006/relationships/image" Target="media/image37.jpeg"/><Relationship Id="rId75" Type="http://schemas.openxmlformats.org/officeDocument/2006/relationships/image" Target="media/image4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header" Target="header3.xml"/><Relationship Id="rId28" Type="http://schemas.openxmlformats.org/officeDocument/2006/relationships/image" Target="media/image17.jpeg"/><Relationship Id="rId36" Type="http://schemas.openxmlformats.org/officeDocument/2006/relationships/footer" Target="footer3.xml"/><Relationship Id="rId49" Type="http://schemas.openxmlformats.org/officeDocument/2006/relationships/footer" Target="footer6.xml"/><Relationship Id="rId57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1461</Words>
  <Characters>8328</Characters>
  <Application>Microsoft Office Word</Application>
  <DocSecurity>0</DocSecurity>
  <Lines>69</Lines>
  <Paragraphs>19</Paragraphs>
  <ScaleCrop>false</ScaleCrop>
  <Company/>
  <LinksUpToDate>false</LinksUpToDate>
  <CharactersWithSpaces>9770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Saurabh Mishra</cp:lastModifiedBy>
  <cp:revision>3</cp:revision>
  <dcterms:created xsi:type="dcterms:W3CDTF">2018-01-16T09:01:00Z</dcterms:created>
  <dcterms:modified xsi:type="dcterms:W3CDTF">2018-01-16T09:01:00Z</dcterms:modified>
</cp:coreProperties>
</file>